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D076CD1" w14:textId="77777777" w:rsidR="004A0DB0" w:rsidRPr="00C75B61" w:rsidRDefault="00332B09" w:rsidP="004A0DB0">
      <w:pPr>
        <w:pStyle w:val="Encabezado3"/>
        <w:jc w:val="center"/>
        <w:rPr>
          <w:rFonts w:cs="Arial"/>
          <w:bCs/>
          <w:sz w:val="22"/>
        </w:rPr>
      </w:pPr>
      <w:r>
        <w:rPr>
          <w:rFonts w:cs="Arial"/>
          <w:bCs/>
          <w:sz w:val="22"/>
        </w:rPr>
        <w:t>A2. Pp2.2.</w:t>
      </w:r>
      <w:r w:rsidR="004A0DB0" w:rsidRPr="00C75B61">
        <w:rPr>
          <w:rFonts w:cs="Arial"/>
          <w:bCs/>
          <w:sz w:val="22"/>
        </w:rPr>
        <w:t xml:space="preserve">- </w:t>
      </w:r>
      <w:r w:rsidR="00636000" w:rsidRPr="00C75B61">
        <w:rPr>
          <w:rFonts w:cs="Arial"/>
          <w:bCs/>
          <w:sz w:val="22"/>
        </w:rPr>
        <w:t>Implantar</w:t>
      </w:r>
      <w:r w:rsidR="00AE4145" w:rsidRPr="00C75B61">
        <w:rPr>
          <w:rFonts w:cs="Arial"/>
          <w:bCs/>
          <w:sz w:val="22"/>
        </w:rPr>
        <w:t>,</w:t>
      </w:r>
      <w:r w:rsidR="00636000" w:rsidRPr="00C75B61">
        <w:rPr>
          <w:rFonts w:cs="Arial"/>
          <w:bCs/>
          <w:sz w:val="22"/>
        </w:rPr>
        <w:t xml:space="preserve"> Administrar</w:t>
      </w:r>
      <w:r w:rsidR="00AE4145" w:rsidRPr="00C75B61">
        <w:rPr>
          <w:rFonts w:cs="Arial"/>
          <w:bCs/>
          <w:sz w:val="22"/>
        </w:rPr>
        <w:t xml:space="preserve"> i Adapta</w:t>
      </w:r>
      <w:r w:rsidR="00636000" w:rsidRPr="00C75B61">
        <w:rPr>
          <w:rFonts w:cs="Arial"/>
          <w:bCs/>
          <w:sz w:val="22"/>
        </w:rPr>
        <w:t xml:space="preserve"> Gestors de Contingut. WordPress</w:t>
      </w:r>
      <w:r w:rsidR="004A0DB0" w:rsidRPr="00C75B61">
        <w:rPr>
          <w:rFonts w:cs="Arial"/>
          <w:bCs/>
          <w:sz w:val="22"/>
        </w:rPr>
        <w:t>.</w:t>
      </w:r>
    </w:p>
    <w:p w14:paraId="00E664C6" w14:textId="28F1D2FC" w:rsidR="00047C27" w:rsidRDefault="00047C27" w:rsidP="00047C27">
      <w:pPr>
        <w:spacing w:before="482" w:after="238" w:line="301" w:lineRule="atLeast"/>
        <w:rPr>
          <w:rFonts w:ascii="Arial" w:hAnsi="Arial" w:cs="Arial"/>
          <w:sz w:val="32"/>
          <w:szCs w:val="32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ca-ES"/>
        </w:rPr>
        <w:t>Nom</w:t>
      </w:r>
      <w:r w:rsidR="00EB6DAF">
        <w:rPr>
          <w:rFonts w:ascii="Arial" w:eastAsia="Times New Roman" w:hAnsi="Arial" w:cs="Arial"/>
          <w:b/>
          <w:bCs/>
          <w:sz w:val="24"/>
          <w:szCs w:val="24"/>
          <w:lang w:eastAsia="ca-ES"/>
        </w:rPr>
        <w:t xml:space="preserve"> alumne</w:t>
      </w:r>
      <w:r>
        <w:rPr>
          <w:rFonts w:ascii="Arial" w:eastAsia="Times New Roman" w:hAnsi="Arial" w:cs="Arial"/>
          <w:b/>
          <w:bCs/>
          <w:sz w:val="24"/>
          <w:szCs w:val="24"/>
          <w:lang w:eastAsia="ca-ES"/>
        </w:rPr>
        <w:t>:_</w:t>
      </w:r>
      <w:r w:rsidR="008946B9">
        <w:rPr>
          <w:rFonts w:ascii="Arial" w:eastAsia="Times New Roman" w:hAnsi="Arial" w:cs="Arial"/>
          <w:b/>
          <w:bCs/>
          <w:sz w:val="24"/>
          <w:szCs w:val="24"/>
          <w:lang w:eastAsia="ca-ES"/>
        </w:rPr>
        <w:t>Manuel Diaz</w:t>
      </w:r>
      <w:r>
        <w:rPr>
          <w:rFonts w:ascii="Arial" w:eastAsia="Times New Roman" w:hAnsi="Arial" w:cs="Arial"/>
          <w:b/>
          <w:bCs/>
          <w:sz w:val="24"/>
          <w:szCs w:val="24"/>
          <w:lang w:eastAsia="ca-ES"/>
        </w:rPr>
        <w:t>________________________________________</w:t>
      </w:r>
    </w:p>
    <w:p w14:paraId="21B4A10D" w14:textId="77777777" w:rsidR="00047C27" w:rsidRDefault="00047C27" w:rsidP="00047C27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/>
        <w:rPr>
          <w:rFonts w:ascii="Arial" w:hAnsi="Arial" w:cs="Arial"/>
        </w:rPr>
      </w:pPr>
      <w:r>
        <w:rPr>
          <w:rFonts w:ascii="Arial" w:hAnsi="Arial" w:cs="Arial"/>
          <w:sz w:val="32"/>
          <w:szCs w:val="32"/>
        </w:rPr>
        <w:t>OBJECTIU</w:t>
      </w:r>
    </w:p>
    <w:p w14:paraId="29932E24" w14:textId="77777777" w:rsidR="00636000" w:rsidRPr="00636000" w:rsidRDefault="00636000" w:rsidP="00E95BE5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Valora l’ús i utilitat dels gestors de continguts. </w:t>
      </w:r>
    </w:p>
    <w:p w14:paraId="0E5DE5D3" w14:textId="77777777" w:rsidR="00636000" w:rsidRPr="00636000" w:rsidRDefault="00636000" w:rsidP="004D5422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Classifica segons la funcionalitat principal del lloc web que permeten gestionar.</w:t>
      </w:r>
    </w:p>
    <w:p w14:paraId="4346771A" w14:textId="77777777" w:rsidR="00636000" w:rsidRPr="00636000" w:rsidRDefault="00636000" w:rsidP="000A29A1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Instal·la diferents tipus de gestors de continguts.</w:t>
      </w:r>
    </w:p>
    <w:p w14:paraId="0153FF6C" w14:textId="77777777" w:rsidR="00636000" w:rsidRPr="00636000" w:rsidRDefault="00636000" w:rsidP="006E0422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Diferencia les seves característiques (ús, llicència, entre d’altres).</w:t>
      </w:r>
    </w:p>
    <w:p w14:paraId="0E7A7B4C" w14:textId="77777777" w:rsidR="00636000" w:rsidRPr="00636000" w:rsidRDefault="00636000" w:rsidP="00C36D6C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Personalitza i configura els gestors de continguts.</w:t>
      </w:r>
    </w:p>
    <w:p w14:paraId="0BD8DAC5" w14:textId="77777777" w:rsidR="00636000" w:rsidRPr="00636000" w:rsidRDefault="00636000" w:rsidP="00ED3BA3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Activa i configura els mecanismes de seguretat proporcionats pels mateixos gestors de continguts.</w:t>
      </w:r>
    </w:p>
    <w:p w14:paraId="194D7379" w14:textId="77777777" w:rsidR="00636000" w:rsidRPr="00636000" w:rsidRDefault="00636000" w:rsidP="001725E3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Realitza proves de funcionament.</w:t>
      </w:r>
    </w:p>
    <w:p w14:paraId="4B53B81E" w14:textId="77777777" w:rsidR="00636000" w:rsidRPr="00636000" w:rsidRDefault="00636000" w:rsidP="001725E3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>Publica els gestors de continguts.</w:t>
      </w:r>
    </w:p>
    <w:p w14:paraId="65CB4035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Adapta i configura els mòduls del gestor de continguts. </w:t>
      </w:r>
    </w:p>
    <w:p w14:paraId="416B2997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Crea i gestiona usuaris amb diferents perfils. </w:t>
      </w:r>
    </w:p>
    <w:p w14:paraId="472754C1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Integra mòduls atenent requeriments de funcionalitat. </w:t>
      </w:r>
    </w:p>
    <w:p w14:paraId="4AEB5438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Fa còpies de seguretat dels continguts. </w:t>
      </w:r>
    </w:p>
    <w:p w14:paraId="410AB598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Importa i exporta continguts en diferents formats. </w:t>
      </w:r>
    </w:p>
    <w:p w14:paraId="52E56C79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Gestiona plantilles. </w:t>
      </w:r>
    </w:p>
    <w:p w14:paraId="467F3925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Integra funcionalitats de sindicació. </w:t>
      </w:r>
    </w:p>
    <w:p w14:paraId="19C01C75" w14:textId="77777777" w:rsidR="00636000" w:rsidRPr="00636000" w:rsidRDefault="00636000" w:rsidP="00636000">
      <w:pPr>
        <w:pStyle w:val="NormalWeb"/>
        <w:numPr>
          <w:ilvl w:val="0"/>
          <w:numId w:val="6"/>
        </w:numPr>
        <w:spacing w:after="280"/>
        <w:jc w:val="both"/>
        <w:rPr>
          <w:rFonts w:ascii="Arial" w:hAnsi="Arial" w:cs="Arial"/>
          <w:sz w:val="22"/>
          <w:szCs w:val="22"/>
        </w:rPr>
      </w:pPr>
      <w:r w:rsidRPr="00636000">
        <w:rPr>
          <w:rFonts w:ascii="Arial" w:hAnsi="Arial" w:cs="Arial"/>
          <w:sz w:val="22"/>
          <w:szCs w:val="22"/>
        </w:rPr>
        <w:t xml:space="preserve">Realitza actualitzacions. </w:t>
      </w:r>
    </w:p>
    <w:p w14:paraId="7A106A13" w14:textId="77777777" w:rsidR="00636000" w:rsidRPr="00636000" w:rsidRDefault="00636000" w:rsidP="00512A98">
      <w:pPr>
        <w:pStyle w:val="NormalWeb"/>
        <w:numPr>
          <w:ilvl w:val="0"/>
          <w:numId w:val="6"/>
        </w:numPr>
        <w:suppressAutoHyphens w:val="0"/>
        <w:spacing w:after="0"/>
        <w:jc w:val="both"/>
        <w:rPr>
          <w:rFonts w:ascii="Arial" w:hAnsi="Arial" w:cs="Arial"/>
        </w:rPr>
      </w:pPr>
      <w:r w:rsidRPr="00636000">
        <w:rPr>
          <w:rFonts w:ascii="Arial" w:hAnsi="Arial" w:cs="Arial"/>
          <w:sz w:val="22"/>
          <w:szCs w:val="22"/>
        </w:rPr>
        <w:t>Obté informes d’accés.</w:t>
      </w:r>
      <w:r w:rsidRPr="00636000">
        <w:rPr>
          <w:rFonts w:ascii="Arial" w:hAnsi="Arial" w:cs="Arial"/>
          <w:sz w:val="22"/>
          <w:szCs w:val="22"/>
        </w:rPr>
        <w:br w:type="page"/>
      </w:r>
    </w:p>
    <w:p w14:paraId="62C2563C" w14:textId="77777777" w:rsidR="00047C27" w:rsidRPr="00636000" w:rsidRDefault="00047C27" w:rsidP="00636000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8"/>
          <w:szCs w:val="28"/>
        </w:rPr>
      </w:pPr>
      <w:r w:rsidRPr="00636000">
        <w:rPr>
          <w:rFonts w:ascii="Arial" w:hAnsi="Arial" w:cs="Arial"/>
          <w:sz w:val="28"/>
          <w:szCs w:val="28"/>
        </w:rPr>
        <w:lastRenderedPageBreak/>
        <w:t>INSTRUCCIONS</w:t>
      </w:r>
    </w:p>
    <w:p w14:paraId="54731509" w14:textId="77777777" w:rsidR="00047C27" w:rsidRDefault="00047C27" w:rsidP="00AE4145">
      <w:pPr>
        <w:pStyle w:val="NormalWeb"/>
        <w:numPr>
          <w:ilvl w:val="0"/>
          <w:numId w:val="2"/>
        </w:numPr>
        <w:spacing w:before="0" w:after="120"/>
        <w:ind w:left="567" w:hanging="357"/>
        <w:rPr>
          <w:rFonts w:ascii="Arial" w:hAnsi="Arial" w:cs="Arial"/>
        </w:rPr>
      </w:pPr>
      <w:r>
        <w:rPr>
          <w:rFonts w:ascii="Arial" w:hAnsi="Arial" w:cs="Arial"/>
        </w:rPr>
        <w:t>Llegeix amb calma que s'ha de fer abans de començar. I recorda de posar el teu nom en el lloc del document que ho sol·licita.</w:t>
      </w:r>
    </w:p>
    <w:p w14:paraId="5DFAE0EB" w14:textId="77777777" w:rsidR="00403A22" w:rsidRDefault="00403A22" w:rsidP="00AE4145">
      <w:pPr>
        <w:pStyle w:val="NormalWeb"/>
        <w:numPr>
          <w:ilvl w:val="0"/>
          <w:numId w:val="2"/>
        </w:numPr>
        <w:spacing w:before="0" w:after="120"/>
        <w:ind w:left="567" w:hanging="357"/>
        <w:jc w:val="both"/>
      </w:pPr>
      <w:r>
        <w:rPr>
          <w:rFonts w:ascii="Arial" w:hAnsi="Arial" w:cs="Arial"/>
        </w:rPr>
        <w:t xml:space="preserve">Els caràcters </w:t>
      </w:r>
      <w:r w:rsidR="00C75B61">
        <w:rPr>
          <w:rFonts w:ascii="Arial" w:hAnsi="Arial" w:cs="Arial"/>
        </w:rPr>
        <w:t xml:space="preserve">XX </w:t>
      </w:r>
      <w:r>
        <w:rPr>
          <w:rFonts w:ascii="Arial" w:hAnsi="Arial" w:cs="Arial"/>
        </w:rPr>
        <w:t xml:space="preserve">corresponen al valor </w:t>
      </w:r>
      <w:r w:rsidR="00332B09">
        <w:rPr>
          <w:rFonts w:ascii="Arial" w:hAnsi="Arial" w:cs="Arial"/>
        </w:rPr>
        <w:t>donat a l’inici de la UF pel professor</w:t>
      </w:r>
    </w:p>
    <w:p w14:paraId="7C9391BA" w14:textId="77777777" w:rsidR="00880611" w:rsidRDefault="00880611" w:rsidP="00880611">
      <w:pPr>
        <w:pStyle w:val="Ttulo1"/>
        <w:numPr>
          <w:ilvl w:val="0"/>
          <w:numId w:val="2"/>
        </w:numPr>
        <w:ind w:left="567"/>
        <w:rPr>
          <w:rFonts w:ascii="Arial" w:eastAsia="LiberationSans" w:hAnsi="Arial" w:cs="Arial"/>
          <w:b w:val="0"/>
          <w:bCs w:val="0"/>
          <w:kern w:val="3"/>
          <w:sz w:val="24"/>
          <w:szCs w:val="24"/>
        </w:rPr>
      </w:pPr>
      <w:r w:rsidRPr="00880611">
        <w:rPr>
          <w:rFonts w:ascii="Arial" w:eastAsia="LiberationSans" w:hAnsi="Arial" w:cs="Arial"/>
          <w:b w:val="0"/>
          <w:bCs w:val="0"/>
          <w:kern w:val="3"/>
          <w:sz w:val="24"/>
          <w:szCs w:val="24"/>
        </w:rPr>
        <w:t>Enllaços que et poden servir d’ajuda</w:t>
      </w:r>
      <w:r>
        <w:rPr>
          <w:rFonts w:ascii="Arial" w:eastAsia="LiberationSans" w:hAnsi="Arial" w:cs="Arial"/>
          <w:b w:val="0"/>
          <w:bCs w:val="0"/>
          <w:kern w:val="3"/>
          <w:sz w:val="24"/>
          <w:szCs w:val="24"/>
        </w:rPr>
        <w:t xml:space="preserve"> per realitzar l’activitat</w:t>
      </w:r>
      <w:r w:rsidRPr="00880611">
        <w:rPr>
          <w:rFonts w:ascii="Arial" w:eastAsia="LiberationSans" w:hAnsi="Arial" w:cs="Arial"/>
          <w:b w:val="0"/>
          <w:bCs w:val="0"/>
          <w:kern w:val="3"/>
          <w:sz w:val="24"/>
          <w:szCs w:val="24"/>
        </w:rPr>
        <w:t>:</w:t>
      </w:r>
    </w:p>
    <w:p w14:paraId="444A7E29" w14:textId="77777777" w:rsidR="00996764" w:rsidRDefault="00996764" w:rsidP="00996764">
      <w:pPr>
        <w:pStyle w:val="Textoindependiente"/>
      </w:pPr>
    </w:p>
    <w:p w14:paraId="78D6D2D1" w14:textId="77777777" w:rsidR="00996764" w:rsidRPr="00996764" w:rsidRDefault="00996764" w:rsidP="00996764">
      <w:pPr>
        <w:pStyle w:val="Textoindependiente"/>
        <w:rPr>
          <w:rFonts w:ascii="Arial" w:hAnsi="Arial" w:cs="Arial"/>
          <w:sz w:val="24"/>
          <w:szCs w:val="24"/>
        </w:rPr>
      </w:pPr>
      <w:r w:rsidRPr="00996764">
        <w:rPr>
          <w:rStyle w:val="Hipervnculo"/>
          <w:rFonts w:ascii="Arial" w:hAnsi="Arial" w:cs="Arial"/>
          <w:color w:val="auto"/>
          <w:sz w:val="24"/>
          <w:szCs w:val="24"/>
        </w:rPr>
        <w:t>Que són els Hooks</w:t>
      </w:r>
      <w:r>
        <w:rPr>
          <w:rStyle w:val="Hipervnculo"/>
          <w:rFonts w:ascii="Arial" w:hAnsi="Arial" w:cs="Arial"/>
          <w:color w:val="auto"/>
          <w:sz w:val="24"/>
          <w:szCs w:val="24"/>
        </w:rPr>
        <w:t xml:space="preserve"> (accions i filtres)</w:t>
      </w:r>
    </w:p>
    <w:p w14:paraId="646299A7" w14:textId="77777777" w:rsidR="00996764" w:rsidRPr="00996764" w:rsidRDefault="00CF0E32" w:rsidP="00996764">
      <w:pPr>
        <w:pStyle w:val="Ttulo1"/>
        <w:numPr>
          <w:ilvl w:val="0"/>
          <w:numId w:val="0"/>
        </w:numPr>
        <w:ind w:left="432" w:hanging="432"/>
        <w:rPr>
          <w:rStyle w:val="Hipervnculo"/>
          <w:rFonts w:ascii="Arial" w:eastAsia="Calibri" w:hAnsi="Arial" w:cs="Arial"/>
          <w:b w:val="0"/>
          <w:bCs w:val="0"/>
          <w:kern w:val="0"/>
          <w:sz w:val="24"/>
          <w:szCs w:val="24"/>
        </w:rPr>
      </w:pPr>
      <w:hyperlink r:id="rId11" w:history="1">
        <w:r w:rsidR="00996764" w:rsidRPr="00996764">
          <w:rPr>
            <w:rStyle w:val="Hipervnculo"/>
            <w:rFonts w:ascii="Arial" w:eastAsia="Calibri" w:hAnsi="Arial" w:cs="Arial"/>
            <w:b w:val="0"/>
            <w:bCs w:val="0"/>
            <w:kern w:val="0"/>
            <w:sz w:val="24"/>
            <w:szCs w:val="24"/>
          </w:rPr>
          <w:t>https://raiolanetworks.es/blog/hooks-wordpress/</w:t>
        </w:r>
      </w:hyperlink>
    </w:p>
    <w:p w14:paraId="35AD9414" w14:textId="77777777" w:rsidR="00996764" w:rsidRPr="00996764" w:rsidRDefault="00CF0E32" w:rsidP="00996764">
      <w:pPr>
        <w:pStyle w:val="Ttulo1"/>
        <w:numPr>
          <w:ilvl w:val="0"/>
          <w:numId w:val="0"/>
        </w:numPr>
        <w:ind w:left="432" w:hanging="432"/>
        <w:rPr>
          <w:rFonts w:ascii="Arial" w:eastAsia="Calibri" w:hAnsi="Arial" w:cs="Arial"/>
          <w:b w:val="0"/>
          <w:bCs w:val="0"/>
          <w:kern w:val="0"/>
          <w:sz w:val="24"/>
          <w:szCs w:val="24"/>
        </w:rPr>
      </w:pPr>
      <w:hyperlink r:id="rId12" w:history="1">
        <w:r w:rsidR="00996764" w:rsidRPr="00996764">
          <w:rPr>
            <w:rStyle w:val="Hipervnculo"/>
            <w:rFonts w:ascii="Arial" w:eastAsia="Calibri" w:hAnsi="Arial" w:cs="Arial"/>
            <w:b w:val="0"/>
            <w:bCs w:val="0"/>
            <w:kern w:val="0"/>
            <w:sz w:val="24"/>
            <w:szCs w:val="24"/>
          </w:rPr>
          <w:t>https://kinsta.com/es/blog/wordpress-hooks/</w:t>
        </w:r>
      </w:hyperlink>
    </w:p>
    <w:p w14:paraId="5F169922" w14:textId="77777777" w:rsidR="00996764" w:rsidRDefault="00996764" w:rsidP="00996764">
      <w:pPr>
        <w:pStyle w:val="Textoindependiente"/>
        <w:rPr>
          <w:rFonts w:ascii="Arial" w:hAnsi="Arial" w:cs="Arial"/>
          <w:sz w:val="24"/>
          <w:szCs w:val="24"/>
          <w:u w:val="single"/>
        </w:rPr>
      </w:pPr>
    </w:p>
    <w:p w14:paraId="00FD8D57" w14:textId="77777777" w:rsidR="00996764" w:rsidRPr="00996764" w:rsidRDefault="00996764" w:rsidP="00996764">
      <w:pPr>
        <w:pStyle w:val="Textoindependiente"/>
        <w:rPr>
          <w:rFonts w:ascii="Arial" w:hAnsi="Arial" w:cs="Arial"/>
          <w:sz w:val="24"/>
          <w:szCs w:val="24"/>
          <w:u w:val="single"/>
        </w:rPr>
      </w:pPr>
      <w:r w:rsidRPr="00996764">
        <w:rPr>
          <w:rFonts w:ascii="Arial" w:hAnsi="Arial" w:cs="Arial"/>
          <w:sz w:val="24"/>
          <w:szCs w:val="24"/>
          <w:u w:val="single"/>
        </w:rPr>
        <w:t>Com fer un plugin:</w:t>
      </w:r>
    </w:p>
    <w:p w14:paraId="1A23E9DF" w14:textId="77777777" w:rsidR="00332B09" w:rsidRPr="00996764" w:rsidRDefault="00CF0E32" w:rsidP="00332B09">
      <w:pPr>
        <w:pStyle w:val="Textoindependiente"/>
        <w:rPr>
          <w:rFonts w:ascii="Arial" w:hAnsi="Arial" w:cs="Arial"/>
          <w:sz w:val="18"/>
        </w:rPr>
      </w:pPr>
      <w:hyperlink r:id="rId13" w:history="1">
        <w:r w:rsidR="00332B09" w:rsidRPr="00996764">
          <w:rPr>
            <w:rStyle w:val="Hipervnculo"/>
            <w:rFonts w:ascii="Arial" w:hAnsi="Arial" w:cs="Arial"/>
            <w:sz w:val="18"/>
          </w:rPr>
          <w:t>https://webdesign.tutsplus.com/es/tutorials/create-a-custom-wordpress-plugin-from-scratch--net-2668</w:t>
        </w:r>
      </w:hyperlink>
    </w:p>
    <w:p w14:paraId="6ECFCA61" w14:textId="77777777" w:rsidR="00880611" w:rsidRPr="00996764" w:rsidRDefault="00CF0E32" w:rsidP="00332B09">
      <w:pPr>
        <w:pStyle w:val="Textoindependiente"/>
        <w:rPr>
          <w:rStyle w:val="Hipervnculo"/>
          <w:rFonts w:ascii="Arial" w:hAnsi="Arial" w:cs="Arial"/>
          <w:sz w:val="18"/>
          <w:szCs w:val="24"/>
        </w:rPr>
      </w:pPr>
      <w:hyperlink r:id="rId14" w:history="1">
        <w:r w:rsidR="00880611" w:rsidRPr="00996764">
          <w:rPr>
            <w:rStyle w:val="Hipervnculo"/>
            <w:rFonts w:ascii="Arial" w:hAnsi="Arial" w:cs="Arial"/>
            <w:sz w:val="18"/>
            <w:szCs w:val="24"/>
          </w:rPr>
          <w:t>https://raiolanetworks.es/blog/crear-plugin-wordpress/</w:t>
        </w:r>
      </w:hyperlink>
    </w:p>
    <w:p w14:paraId="3493E3B0" w14:textId="77777777" w:rsidR="00996764" w:rsidRPr="00996764" w:rsidRDefault="00CF0E32" w:rsidP="00996764">
      <w:pPr>
        <w:pStyle w:val="Ttulo1"/>
        <w:numPr>
          <w:ilvl w:val="0"/>
          <w:numId w:val="0"/>
        </w:numPr>
        <w:ind w:left="432" w:hanging="432"/>
        <w:rPr>
          <w:rFonts w:ascii="Arial" w:eastAsia="Calibri" w:hAnsi="Arial" w:cs="Arial"/>
          <w:b w:val="0"/>
          <w:bCs w:val="0"/>
          <w:kern w:val="0"/>
          <w:sz w:val="18"/>
          <w:szCs w:val="24"/>
        </w:rPr>
      </w:pPr>
      <w:hyperlink r:id="rId15" w:history="1">
        <w:r w:rsidR="00996764" w:rsidRPr="00996764">
          <w:rPr>
            <w:rStyle w:val="Hipervnculo"/>
            <w:rFonts w:ascii="Arial" w:eastAsia="Calibri" w:hAnsi="Arial" w:cs="Arial"/>
            <w:b w:val="0"/>
            <w:bCs w:val="0"/>
            <w:kern w:val="0"/>
            <w:sz w:val="18"/>
            <w:szCs w:val="24"/>
          </w:rPr>
          <w:t>https://www.hostinger.es/tutoriales/tutorial-wordpress-plugins-crear-plugin-wordpress/</w:t>
        </w:r>
      </w:hyperlink>
    </w:p>
    <w:p w14:paraId="28929D26" w14:textId="77777777" w:rsidR="00996764" w:rsidRDefault="00CF0E32" w:rsidP="00332B09">
      <w:pPr>
        <w:pStyle w:val="Textoindependiente"/>
        <w:rPr>
          <w:rStyle w:val="Hipervnculo"/>
          <w:rFonts w:ascii="Arial" w:hAnsi="Arial" w:cs="Arial"/>
          <w:sz w:val="18"/>
          <w:szCs w:val="24"/>
        </w:rPr>
      </w:pPr>
      <w:hyperlink r:id="rId16" w:history="1">
        <w:r w:rsidR="00996764" w:rsidRPr="00245E6F">
          <w:rPr>
            <w:rStyle w:val="Hipervnculo"/>
            <w:rFonts w:ascii="Arial" w:hAnsi="Arial" w:cs="Arial"/>
            <w:sz w:val="18"/>
            <w:szCs w:val="24"/>
          </w:rPr>
          <w:t>https://developer.wordpress.org/plugins/intro/</w:t>
        </w:r>
      </w:hyperlink>
    </w:p>
    <w:p w14:paraId="1BA375DA" w14:textId="77777777" w:rsidR="00996764" w:rsidRPr="00996764" w:rsidRDefault="00996764" w:rsidP="00332B09">
      <w:pPr>
        <w:pStyle w:val="Textoindependiente"/>
        <w:rPr>
          <w:rStyle w:val="Hipervnculo"/>
          <w:rFonts w:ascii="Arial" w:hAnsi="Arial" w:cs="Arial"/>
          <w:sz w:val="18"/>
          <w:szCs w:val="24"/>
        </w:rPr>
      </w:pPr>
    </w:p>
    <w:p w14:paraId="68ECE4C4" w14:textId="77777777" w:rsidR="00332B09" w:rsidRPr="00996764" w:rsidRDefault="00996764" w:rsidP="00332B09">
      <w:pPr>
        <w:pStyle w:val="Textoindependiente"/>
        <w:rPr>
          <w:rFonts w:ascii="Arial" w:hAnsi="Arial" w:cs="Arial"/>
          <w:u w:val="single"/>
        </w:rPr>
      </w:pPr>
      <w:r w:rsidRPr="00996764">
        <w:rPr>
          <w:rFonts w:ascii="Arial" w:hAnsi="Arial" w:cs="Arial"/>
          <w:u w:val="single"/>
        </w:rPr>
        <w:t>Altres:</w:t>
      </w:r>
    </w:p>
    <w:p w14:paraId="6311125C" w14:textId="77777777" w:rsidR="00880611" w:rsidRPr="00996764" w:rsidRDefault="00CF0E32" w:rsidP="00996764">
      <w:pPr>
        <w:pStyle w:val="Ttulo1"/>
        <w:numPr>
          <w:ilvl w:val="0"/>
          <w:numId w:val="0"/>
        </w:numPr>
        <w:ind w:left="432" w:hanging="432"/>
        <w:rPr>
          <w:rFonts w:ascii="Arial" w:eastAsia="Calibri" w:hAnsi="Arial" w:cs="Arial"/>
          <w:b w:val="0"/>
          <w:bCs w:val="0"/>
          <w:kern w:val="0"/>
          <w:sz w:val="18"/>
          <w:szCs w:val="24"/>
        </w:rPr>
      </w:pPr>
      <w:hyperlink r:id="rId17" w:history="1">
        <w:r w:rsidR="00880611" w:rsidRPr="00996764">
          <w:rPr>
            <w:rStyle w:val="Hipervnculo"/>
            <w:rFonts w:ascii="Arial" w:eastAsia="Calibri" w:hAnsi="Arial" w:cs="Arial"/>
            <w:b w:val="0"/>
            <w:bCs w:val="0"/>
            <w:kern w:val="0"/>
            <w:sz w:val="18"/>
            <w:szCs w:val="24"/>
          </w:rPr>
          <w:t>https://raiolanetworks.es/blog/optimizar-wordpress-guia-completa-gratis/</w:t>
        </w:r>
      </w:hyperlink>
    </w:p>
    <w:p w14:paraId="20FA477D" w14:textId="77777777" w:rsidR="00880611" w:rsidRDefault="00CF0E32" w:rsidP="00996764">
      <w:pPr>
        <w:pStyle w:val="Textoindependiente"/>
        <w:rPr>
          <w:rFonts w:ascii="Arial" w:hAnsi="Arial" w:cs="Arial"/>
          <w:szCs w:val="24"/>
        </w:rPr>
      </w:pPr>
      <w:hyperlink r:id="rId18" w:history="1">
        <w:r w:rsidR="00996764" w:rsidRPr="00245E6F">
          <w:rPr>
            <w:rStyle w:val="Hipervnculo"/>
            <w:rFonts w:ascii="Arial" w:hAnsi="Arial" w:cs="Arial"/>
            <w:szCs w:val="24"/>
          </w:rPr>
          <w:t>https://openwebinars.net/academia/portada/crear-plugins-para-wordpress/</w:t>
        </w:r>
      </w:hyperlink>
    </w:p>
    <w:p w14:paraId="3C9547C0" w14:textId="77777777" w:rsidR="00996764" w:rsidRPr="00996764" w:rsidRDefault="00996764" w:rsidP="00996764">
      <w:pPr>
        <w:pStyle w:val="Textoindependiente"/>
        <w:rPr>
          <w:rFonts w:ascii="Arial" w:hAnsi="Arial" w:cs="Arial"/>
          <w:szCs w:val="24"/>
        </w:rPr>
      </w:pPr>
    </w:p>
    <w:p w14:paraId="45EE5336" w14:textId="77777777" w:rsidR="00996764" w:rsidRDefault="00996764">
      <w:pPr>
        <w:suppressAutoHyphens w:val="0"/>
        <w:spacing w:after="0" w:line="240" w:lineRule="auto"/>
        <w:rPr>
          <w:rFonts w:ascii="Arial" w:eastAsia="Times New Roman" w:hAnsi="Arial" w:cs="Arial"/>
          <w:b/>
          <w:bCs/>
          <w:kern w:val="1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2FB1CE0" w14:textId="77777777" w:rsidR="00880611" w:rsidRDefault="00880611" w:rsidP="00C6564F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8"/>
          <w:szCs w:val="28"/>
        </w:rPr>
      </w:pPr>
    </w:p>
    <w:p w14:paraId="568FAA8B" w14:textId="77777777" w:rsidR="00C6564F" w:rsidRPr="001E7893" w:rsidRDefault="00C6564F" w:rsidP="00C6564F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EXERCICIS</w:t>
      </w:r>
    </w:p>
    <w:p w14:paraId="608E8949" w14:textId="77777777" w:rsidR="00880611" w:rsidRPr="00C85CF9" w:rsidRDefault="009D154F" w:rsidP="00BD55CD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Exercici: </w:t>
      </w:r>
    </w:p>
    <w:p w14:paraId="573599D9" w14:textId="77777777" w:rsidR="00C75B61" w:rsidRPr="00C85CF9" w:rsidRDefault="009D154F" w:rsidP="00BD55CD">
      <w:p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En aquesta activitat el 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que volem és </w:t>
      </w:r>
      <w:r w:rsidR="00651893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afegir una adaptació al nostr</w:t>
      </w:r>
      <w:r w:rsidR="00880611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e</w:t>
      </w:r>
      <w:r w:rsidR="00651893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 gestor de continguts</w:t>
      </w:r>
      <w:r w:rsidR="00996764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, es a dir </w:t>
      </w:r>
      <w:r w:rsidR="00996764" w:rsidRPr="00C85CF9">
        <w:rPr>
          <w:rFonts w:ascii="Arial" w:eastAsia="LiberationSans" w:hAnsi="Arial" w:cs="Arial"/>
          <w:b/>
          <w:kern w:val="3"/>
          <w:sz w:val="24"/>
          <w:szCs w:val="24"/>
          <w:u w:val="single"/>
          <w:lang w:val="es-ES_tradnl"/>
        </w:rPr>
        <w:t>volem afergir-hi un plugin</w:t>
      </w:r>
      <w:r w:rsidR="0065189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. </w:t>
      </w:r>
    </w:p>
    <w:p w14:paraId="3E5BFBFD" w14:textId="77777777" w:rsidR="00FA3A4E" w:rsidRPr="00C85CF9" w:rsidRDefault="00FA3A4E" w:rsidP="00BD55CD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Farem servir el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</w:t>
      </w:r>
      <w:r w:rsidR="00C75B61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Wordpress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que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vas implementar a l’anterior exercici on hi expliques </w:t>
      </w:r>
      <w:r w:rsidR="0065189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el 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teu</w:t>
      </w:r>
      <w:r w:rsidR="0065189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projecte 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i li afegirem</w:t>
      </w:r>
      <w:r w:rsidR="0065189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dos</w:t>
      </w:r>
      <w:r w:rsidR="00651893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 pluggin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s</w:t>
      </w:r>
      <w:r w:rsidR="00C75B61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 propi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s</w:t>
      </w:r>
      <w:r w:rsidR="00651893"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, que farem amb PHP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.</w:t>
      </w:r>
    </w:p>
    <w:p w14:paraId="69DEF0CC" w14:textId="77777777" w:rsidR="00645F42" w:rsidRPr="00C85CF9" w:rsidRDefault="00645F42" w:rsidP="00645F42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Primer pluggin: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(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5.0p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)</w:t>
      </w:r>
    </w:p>
    <w:p w14:paraId="28C8C4C9" w14:textId="5FD3D9BE" w:rsidR="00645F42" w:rsidRPr="00C85CF9" w:rsidRDefault="00645F42" w:rsidP="00645F42">
      <w:p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Un que ens mostri per pantalla les tasques principals que ens falten per acabar el projecte. Aquestes, s’han de poder eliminar directament amb el pluggin i d’aquesta manera en restaran menys.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Per fer-ho més senzill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 xml:space="preserve">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pots afegir les tasques principals, al principi, directament a la base de dades. </w:t>
      </w:r>
    </w:p>
    <w:p w14:paraId="5D55466F" w14:textId="1F957290" w:rsidR="00037017" w:rsidRPr="00C85CF9" w:rsidRDefault="00037017" w:rsidP="00645F42">
      <w:p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Para la </w:t>
      </w:r>
      <w:r w:rsidR="0040342D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realización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de este primer ejercicio se ha creado una carpeta llamada tareas en la ruta definida por Wor</w:t>
      </w:r>
      <w:r w:rsidR="00DF5C0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dpress</w:t>
      </w:r>
      <w:r w:rsidR="00E84ECC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dentro de nuestro servidor local</w:t>
      </w:r>
      <w:r w:rsidR="00DF5C03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:</w:t>
      </w:r>
    </w:p>
    <w:p w14:paraId="08FB87F8" w14:textId="69F83E4A" w:rsidR="00DF5C03" w:rsidRPr="00C85CF9" w:rsidRDefault="00E84ECC" w:rsidP="00645F42">
      <w:pPr>
        <w:pStyle w:val="Prrafodelista"/>
        <w:numPr>
          <w:ilvl w:val="0"/>
          <w:numId w:val="13"/>
        </w:num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C:\xampp\htdocs\wordpress\wp-content\plugins</w:t>
      </w:r>
    </w:p>
    <w:p w14:paraId="39322478" w14:textId="18443BF6" w:rsidR="00645F42" w:rsidRDefault="00DF5C03" w:rsidP="00645F42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noProof/>
          <w:lang w:val="es-ES_tradnl"/>
        </w:rPr>
        <w:drawing>
          <wp:inline distT="0" distB="0" distL="0" distR="0" wp14:anchorId="5E6938C0" wp14:editId="05B3042E">
            <wp:extent cx="4381500" cy="3057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0CCF" w14:textId="77777777" w:rsidR="00171DE2" w:rsidRPr="00C85CF9" w:rsidRDefault="00171DE2" w:rsidP="00645F42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</w:p>
    <w:p w14:paraId="406DB7BC" w14:textId="03AF8C08" w:rsidR="00E84ECC" w:rsidRDefault="00E84ECC" w:rsidP="00645F42">
      <w:p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lastRenderedPageBreak/>
        <w:t>Dentro de esta carpeta se ha creado 2 archivos php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:</w:t>
      </w:r>
    </w:p>
    <w:p w14:paraId="009BD245" w14:textId="262E6B76" w:rsidR="00171DE2" w:rsidRPr="00C85CF9" w:rsidRDefault="00171DE2" w:rsidP="00645F42">
      <w:p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5DDD4AC8" wp14:editId="42747D4D">
            <wp:extent cx="5400040" cy="10058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E3A" w14:textId="510379F4" w:rsidR="00157379" w:rsidRDefault="0013597C" w:rsidP="00157379">
      <w:pPr>
        <w:pStyle w:val="Prrafodelista"/>
        <w:numPr>
          <w:ilvl w:val="0"/>
          <w:numId w:val="13"/>
        </w:num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t</w:t>
      </w:r>
      <w:r w:rsidR="0040342D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areas</w:t>
      </w:r>
      <w:r w:rsidR="0040342D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.php</w:t>
      </w:r>
      <w:r w:rsidR="0040342D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: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Archivo donde se define nuestro plugin y donde se crea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n 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la </w:t>
      </w:r>
      <w:r w:rsidR="0040342D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función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que mostrara el </w:t>
      </w:r>
      <w:r w:rsidR="0040342D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menú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en la barra lateral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</w:t>
      </w:r>
      <w:r w:rsidR="0015737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de Wordpress una vez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activado 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(function CrearMenu)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y la </w:t>
      </w:r>
      <w:r w:rsidR="0040342D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función</w:t>
      </w:r>
      <w:r w:rsidR="00CF586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que nos rediri</w:t>
      </w:r>
      <w:r w:rsidR="00C85CF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ge </w:t>
      </w:r>
      <w:r w:rsid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a la pagina donde se muestra nuestro plugin </w:t>
      </w:r>
      <w:r w:rsidR="00C85CF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(function </w:t>
      </w:r>
      <w:r w:rsidR="007D0FBE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MostrarContenido</w:t>
      </w:r>
      <w:r w:rsidR="00C85CF9"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)</w:t>
      </w:r>
    </w:p>
    <w:p w14:paraId="55A074CF" w14:textId="07AE0BE2" w:rsidR="007D0FBE" w:rsidRDefault="007D0FBE" w:rsidP="007D0FBE">
      <w:pPr>
        <w:pStyle w:val="Prrafodelista"/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3B0A990B" w14:textId="6F360FCC" w:rsidR="007D0FBE" w:rsidRDefault="007D0FBE" w:rsidP="00964CFA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7D41D64" wp14:editId="41C2F4CC">
            <wp:extent cx="5400040" cy="4590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F36" w14:textId="7F7CA727" w:rsidR="007D0FBE" w:rsidRDefault="007D0FBE" w:rsidP="007D0FBE">
      <w:pPr>
        <w:pStyle w:val="Prrafodelista"/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6C2586AA" w14:textId="3FFE79A6" w:rsidR="007D0FBE" w:rsidRDefault="0040342D" w:rsidP="007D0FBE">
      <w:pPr>
        <w:pStyle w:val="Prrafodelista"/>
        <w:numPr>
          <w:ilvl w:val="0"/>
          <w:numId w:val="13"/>
        </w:num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lastRenderedPageBreak/>
        <w:t>50.php:</w:t>
      </w:r>
      <w:r w:rsidR="007D0FBE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</w:t>
      </w:r>
      <w:r w:rsidR="00057E96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Incorporamos 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el formulario de introducción de elemento a eliminar así como </w:t>
      </w:r>
      <w:r w:rsidR="00057E96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las funciones de listar los elementos creados en la base de datos (function MostrarTa</w:t>
      </w:r>
      <w:r w:rsidR="008B7A67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rget</w:t>
      </w:r>
      <w:r w:rsidR="00057E96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) y eliminación de estos una vez se ha terminado</w:t>
      </w:r>
      <w:r w:rsidR="008B7A67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de realizar el target correspondiente </w:t>
      </w:r>
      <w:r w:rsidR="008B7A67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(function </w:t>
      </w:r>
      <w:r w:rsidR="00A376ED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BorrarTarget</w:t>
      </w:r>
      <w:r w:rsidR="008B7A67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)</w:t>
      </w:r>
      <w:r w:rsidR="008B7A67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.</w:t>
      </w:r>
    </w:p>
    <w:p w14:paraId="64685242" w14:textId="0D2F0076" w:rsidR="00964CFA" w:rsidRDefault="00964CFA" w:rsidP="00964CFA">
      <w:pPr>
        <w:pStyle w:val="Prrafodelista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5F315F58" w14:textId="7BB07DFE" w:rsidR="00964CFA" w:rsidRDefault="00964CFA" w:rsidP="00964CFA">
      <w:pPr>
        <w:pStyle w:val="Prrafodelista"/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3CDE8397" wp14:editId="2D5FDFD3">
            <wp:extent cx="5400040" cy="12547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EEE" w14:textId="75E8F096" w:rsidR="00A376ED" w:rsidRDefault="00A376ED" w:rsidP="00A376ED">
      <w:pPr>
        <w:pStyle w:val="Prrafodelista"/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04629BB6" w14:textId="7FAC0E1E" w:rsidR="00A376ED" w:rsidRDefault="00F62132" w:rsidP="00964CFA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6A6A477" wp14:editId="695C9772">
            <wp:extent cx="5400040" cy="45504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86D4" w14:textId="611392FE" w:rsidR="00A376ED" w:rsidRDefault="00A376ED" w:rsidP="00A376ED">
      <w:pPr>
        <w:pStyle w:val="Prrafodelista"/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46FAFFE0" w14:textId="1243B51E" w:rsidR="00A376ED" w:rsidRDefault="00C171A7" w:rsidP="00964CFA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24AA811A" wp14:editId="0AA86F54">
            <wp:extent cx="5400040" cy="17564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EF07" w14:textId="5BE9C30C" w:rsidR="008C5EAB" w:rsidRDefault="008C5EAB" w:rsidP="00964CFA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31EC8597" w14:textId="768C6064" w:rsidR="008C5EAB" w:rsidRDefault="008C5EAB" w:rsidP="006A487E">
      <w:pPr>
        <w:pStyle w:val="Prrafodelista"/>
        <w:tabs>
          <w:tab w:val="num" w:pos="720"/>
        </w:tabs>
        <w:ind w:hanging="11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Para el correcto funcionamiento del plugin se ha creado dentro del gestor de base de datos PhpMyadmin</w:t>
      </w:r>
      <w:r w:rsidR="006A487E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una basede datos llamada Tareas que contendra los registros de la tareas a realizar dentro de la tabla trabajos:</w:t>
      </w:r>
    </w:p>
    <w:p w14:paraId="025AD724" w14:textId="71FC2876" w:rsidR="006A487E" w:rsidRDefault="006A487E" w:rsidP="006A487E">
      <w:pPr>
        <w:pStyle w:val="Prrafodelista"/>
        <w:tabs>
          <w:tab w:val="num" w:pos="720"/>
        </w:tabs>
        <w:ind w:hanging="11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71A93366" w14:textId="386741B3" w:rsidR="006A487E" w:rsidRDefault="006A487E" w:rsidP="006A487E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6642B342" wp14:editId="4726602C">
            <wp:extent cx="5400040" cy="1581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40CC" w14:textId="22998D2F" w:rsidR="006A487E" w:rsidRDefault="006A487E" w:rsidP="006A487E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77CA100C" w14:textId="710787B2" w:rsidR="006A487E" w:rsidRDefault="006A487E" w:rsidP="006A487E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48ED9DB7" w14:textId="6EEB5E22" w:rsidR="004F5C08" w:rsidRDefault="004F5C08" w:rsidP="006A487E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56873B42" wp14:editId="4A76C04C">
            <wp:extent cx="5400040" cy="172847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3414" w14:textId="70A0634E" w:rsidR="004F5C08" w:rsidRDefault="004F5C08" w:rsidP="006A487E">
      <w:pPr>
        <w:pStyle w:val="Prrafodelista"/>
        <w:tabs>
          <w:tab w:val="num" w:pos="720"/>
        </w:tabs>
        <w:ind w:hanging="720"/>
        <w:jc w:val="both"/>
        <w:rPr>
          <w:noProof/>
        </w:rPr>
      </w:pPr>
    </w:p>
    <w:p w14:paraId="540EAAFC" w14:textId="1D45ADBD" w:rsidR="004F5C08" w:rsidRDefault="004F5C08" w:rsidP="006A487E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1526EE20" wp14:editId="05F94773">
            <wp:extent cx="4440209" cy="28670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2297" cy="28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636D" w14:textId="6F6CC00C" w:rsidR="00964CFA" w:rsidRPr="00C85CF9" w:rsidRDefault="000D1BF2" w:rsidP="00964CFA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noProof/>
          <w:kern w:val="3"/>
          <w:sz w:val="24"/>
          <w:szCs w:val="24"/>
          <w:lang w:val="es-ES_tradnl"/>
        </w:rPr>
        <w:drawing>
          <wp:inline distT="0" distB="0" distL="0" distR="0" wp14:anchorId="3A108991" wp14:editId="377B8BAB">
            <wp:extent cx="4498537" cy="477202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7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414" w14:textId="77777777" w:rsidR="00645F42" w:rsidRPr="00C85CF9" w:rsidRDefault="00645F42" w:rsidP="00645F42">
      <w:p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lastRenderedPageBreak/>
        <w:t xml:space="preserve">Segon pluggin: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(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5.0p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)</w:t>
      </w:r>
    </w:p>
    <w:p w14:paraId="4EADDDDA" w14:textId="77777777" w:rsidR="00645F42" w:rsidRPr="00C85CF9" w:rsidRDefault="00645F42" w:rsidP="00645F42">
      <w:pPr>
        <w:tabs>
          <w:tab w:val="num" w:pos="720"/>
        </w:tabs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Un que ens calculi el nombre d’hores destinats al projecte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. </w:t>
      </w:r>
    </w:p>
    <w:p w14:paraId="7F24E52F" w14:textId="77777777" w:rsidR="00645F42" w:rsidRPr="00C85CF9" w:rsidRDefault="00645F42" w:rsidP="00645F42">
      <w:pPr>
        <w:tabs>
          <w:tab w:val="num" w:pos="720"/>
        </w:tabs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D’aquesta manera, </w:t>
      </w:r>
      <w:r w:rsidRPr="00C85CF9">
        <w:rPr>
          <w:rFonts w:ascii="Arial" w:eastAsia="LiberationSans" w:hAnsi="Arial" w:cs="Arial"/>
          <w:i/>
          <w:kern w:val="3"/>
          <w:sz w:val="24"/>
          <w:szCs w:val="24"/>
          <w:lang w:val="es-ES_tradnl"/>
        </w:rPr>
        <w:t>a la nova pestanya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clicarem en un botó (o de la manera que considereu) per iniciar el comptatge i de nou en un botó (o com estimeu) per finalitzar-ho. </w:t>
      </w:r>
      <w:r w:rsidRPr="00C85CF9">
        <w:rPr>
          <w:rFonts w:ascii="Arial" w:eastAsia="LiberationSans" w:hAnsi="Arial" w:cs="Arial"/>
          <w:kern w:val="3"/>
          <w:sz w:val="24"/>
          <w:szCs w:val="24"/>
          <w:u w:val="single"/>
          <w:lang w:val="es-ES_tradnl"/>
        </w:rPr>
        <w:t>Amb això sabrem el temps de treball actual i juntament amb el que tenim acumulat (BDD) també sabem el total de temps destinat al projecte fins ara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. La manera de mostrar-ho també la deixo al teu criteri</w:t>
      </w:r>
    </w:p>
    <w:p w14:paraId="457938FB" w14:textId="60679914" w:rsidR="00382D74" w:rsidRDefault="00651893" w:rsidP="00651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Aquest</w:t>
      </w:r>
      <w:r w:rsidR="00645F42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s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addon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s’ha</w:t>
      </w:r>
      <w:r w:rsidR="00645F42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n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de realitzar </w:t>
      </w:r>
      <w:r w:rsidR="00645F42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a l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a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màquina 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on tinguem el Wordpress 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en local.</w:t>
      </w:r>
    </w:p>
    <w:p w14:paraId="01686FD5" w14:textId="584633F6" w:rsidR="0040342D" w:rsidRPr="00C85CF9" w:rsidRDefault="0040342D" w:rsidP="00651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Para esta el segundo ejercicio partimos del del mismo punto nicial que </w:t>
      </w:r>
      <w:r w:rsidR="00171DE2">
        <w:rPr>
          <w:rFonts w:ascii="Arial" w:eastAsia="LiberationSans" w:hAnsi="Arial" w:cs="Arial"/>
          <w:kern w:val="3"/>
          <w:sz w:val="24"/>
          <w:szCs w:val="24"/>
          <w:lang w:val="es-ES_tradnl"/>
        </w:rPr>
        <w:t>que teníamos en el plugin anterior con la diferencia que a la carpeta la llanaremos tiempo.</w:t>
      </w:r>
    </w:p>
    <w:p w14:paraId="346B77D9" w14:textId="77777777" w:rsidR="00714440" w:rsidRDefault="00714440">
      <w:pPr>
        <w:suppressAutoHyphens w:val="0"/>
        <w:spacing w:after="0" w:line="240" w:lineRule="auto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6E67EF2C" wp14:editId="34761752">
            <wp:extent cx="5400040" cy="3132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B10" w14:textId="77777777" w:rsidR="00714440" w:rsidRDefault="00714440">
      <w:pPr>
        <w:suppressAutoHyphens w:val="0"/>
        <w:spacing w:after="0" w:line="240" w:lineRule="auto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5970EC6F" w14:textId="77777777" w:rsidR="00714440" w:rsidRDefault="00714440">
      <w:pPr>
        <w:suppressAutoHyphens w:val="0"/>
        <w:spacing w:after="0" w:line="240" w:lineRule="auto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kern w:val="3"/>
          <w:sz w:val="24"/>
          <w:szCs w:val="24"/>
          <w:lang w:val="es-ES_tradnl"/>
        </w:rPr>
        <w:t>También incorpora dos archivo php:</w:t>
      </w:r>
    </w:p>
    <w:p w14:paraId="017550AB" w14:textId="77777777" w:rsidR="00714440" w:rsidRDefault="00714440">
      <w:pPr>
        <w:suppressAutoHyphens w:val="0"/>
        <w:spacing w:after="0" w:line="240" w:lineRule="auto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245A33D9" w14:textId="77777777" w:rsidR="0013597C" w:rsidRDefault="00714440">
      <w:pPr>
        <w:suppressAutoHyphens w:val="0"/>
        <w:spacing w:after="0" w:line="240" w:lineRule="auto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F9961AF" wp14:editId="3FF8C5A6">
            <wp:extent cx="5400040" cy="995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B6" w14:textId="3AACF72F" w:rsidR="0013597C" w:rsidRDefault="0013597C" w:rsidP="0013597C">
      <w:pPr>
        <w:pStyle w:val="Prrafodelista"/>
        <w:numPr>
          <w:ilvl w:val="0"/>
          <w:numId w:val="13"/>
        </w:num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lastRenderedPageBreak/>
        <w:t>t</w:t>
      </w: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iempo</w:t>
      </w: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.php</w:t>
      </w: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: Archivo donde</w:t>
      </w:r>
      <w:r w:rsidR="00AC0218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, de nuevo, </w:t>
      </w: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se define nuestro plugin y donde se crean  la función que mostrara el menú en la barra lateral de Wordpress una vez activado (function CrearMenu</w:t>
      </w:r>
      <w:r w:rsidR="00AC0218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1</w:t>
      </w: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) y la función que nos redirige </w:t>
      </w: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a la </w:t>
      </w:r>
      <w:r w:rsidR="00AC0218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página</w:t>
      </w: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donde se muestra nuestro plugin </w:t>
      </w: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(function </w:t>
      </w: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MostrarContenido</w:t>
      </w:r>
      <w:r w:rsidR="00AC0218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1</w:t>
      </w:r>
      <w:r w:rsidRPr="00C85CF9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)</w:t>
      </w:r>
    </w:p>
    <w:p w14:paraId="2655569F" w14:textId="312B91C9" w:rsidR="00AC0218" w:rsidRPr="00AC0218" w:rsidRDefault="00AC0218" w:rsidP="00AC0218">
      <w:pPr>
        <w:tabs>
          <w:tab w:val="num" w:pos="720"/>
        </w:tabs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6F849D77" wp14:editId="0603982C">
            <wp:extent cx="5400040" cy="462788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51B" w14:textId="77777777" w:rsidR="00FC0826" w:rsidRPr="00FC0826" w:rsidRDefault="005B07FF" w:rsidP="00EE27C5">
      <w:pPr>
        <w:pStyle w:val="Prrafodelista"/>
        <w:numPr>
          <w:ilvl w:val="0"/>
          <w:numId w:val="13"/>
        </w:num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40</w:t>
      </w:r>
      <w:r w:rsidRP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.php: 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Incorporamos el formulario 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en el cual se encuentran los botones de inicio </w:t>
      </w:r>
      <w:r w:rsidR="005D3A21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y fin del contador de tiempo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así como las funciones </w:t>
      </w:r>
      <w:r w:rsidR="005D3A21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que operan los botones antes mencionados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(function </w:t>
      </w:r>
      <w:r w:rsidR="005D3A21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Inicio</w:t>
      </w:r>
      <w:r w:rsidR="00FC0826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 y func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tion </w:t>
      </w:r>
      <w:r w:rsidR="00FC0826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Fin</w:t>
      </w:r>
      <w:r w:rsidR="0060501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).</w:t>
      </w:r>
    </w:p>
    <w:p w14:paraId="6644C7C0" w14:textId="77777777" w:rsidR="00B530DF" w:rsidRDefault="00B530D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9595E79" wp14:editId="5DA000DB">
            <wp:extent cx="5400040" cy="31343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D0C7" w14:textId="77777777" w:rsidR="00B530DF" w:rsidRDefault="00B530D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6D807056" w14:textId="77777777" w:rsidR="000D32BF" w:rsidRDefault="00B530D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52336341" wp14:editId="52011116">
            <wp:extent cx="5400040" cy="25819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C439" w14:textId="77777777" w:rsidR="000D32BF" w:rsidRDefault="000D32B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00E74DCC" w14:textId="77777777" w:rsidR="000D32BF" w:rsidRDefault="000D32B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135CE6E9" wp14:editId="1BDABE19">
            <wp:extent cx="5400040" cy="37344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52FC" w14:textId="77777777" w:rsidR="00F56375" w:rsidRDefault="000D32BF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1D906A5E" wp14:editId="65D28B99">
            <wp:extent cx="5400040" cy="14960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E925" w14:textId="77777777" w:rsidR="00F56375" w:rsidRDefault="00F56375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4CD5D7A1" w14:textId="08AA9936" w:rsidR="00F56375" w:rsidRDefault="00F56375" w:rsidP="00F56375">
      <w:pPr>
        <w:pStyle w:val="Prrafodelista"/>
        <w:tabs>
          <w:tab w:val="num" w:pos="720"/>
        </w:tabs>
        <w:ind w:hanging="11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 xml:space="preserve">Igual que en el plugin anterior es necesario la creación de una tabla para la recopilación de los datos dde tiempo con los cuales </w:t>
      </w:r>
      <w:r w:rsidR="009A4BF0"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  <w:t>trabajara Php para el calculo de tiempo empleado. En eate caso se ha crea do la table tiempo con la siguiente estructura:</w:t>
      </w:r>
    </w:p>
    <w:p w14:paraId="13C46557" w14:textId="70708156" w:rsidR="00AB581D" w:rsidRDefault="00AB581D" w:rsidP="00F56375">
      <w:pPr>
        <w:pStyle w:val="Prrafodelista"/>
        <w:tabs>
          <w:tab w:val="num" w:pos="720"/>
        </w:tabs>
        <w:ind w:hanging="11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271EAC11" w14:textId="186C9B1B" w:rsidR="00AB581D" w:rsidRDefault="00AB581D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57307C77" wp14:editId="6C0174E4">
            <wp:extent cx="5400040" cy="1638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508" w14:textId="6884EE73" w:rsidR="00AB581D" w:rsidRDefault="00AB581D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4EBC99ED" w14:textId="63CF5178" w:rsidR="00AB581D" w:rsidRDefault="00AB581D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379EF0D1" wp14:editId="0A48ABA8">
            <wp:extent cx="5400040" cy="17659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5491" w14:textId="673A0EB2" w:rsidR="00316E3A" w:rsidRDefault="00316E3A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3952C291" w14:textId="5AFF6A21" w:rsidR="00316E3A" w:rsidRDefault="00316E3A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1397625C" wp14:editId="202F8C46">
            <wp:extent cx="5400040" cy="42329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B9D" w14:textId="14D13921" w:rsidR="00316E3A" w:rsidRDefault="00316E3A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39895A77" w14:textId="656058E6" w:rsidR="00316E3A" w:rsidRDefault="00316E3A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3C3F6F4F" w14:textId="1E805AA6" w:rsidR="00316E3A" w:rsidRDefault="00316E3A" w:rsidP="00AB581D">
      <w:pPr>
        <w:pStyle w:val="Prrafodelista"/>
        <w:tabs>
          <w:tab w:val="num" w:pos="720"/>
        </w:tabs>
        <w:ind w:hanging="720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3D224B8D" wp14:editId="230424AC">
            <wp:extent cx="5400040" cy="4553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1541" w14:textId="77777777" w:rsidR="00F56375" w:rsidRDefault="00F56375" w:rsidP="00F56375">
      <w:pPr>
        <w:pStyle w:val="Prrafodelista"/>
        <w:tabs>
          <w:tab w:val="num" w:pos="720"/>
        </w:tabs>
        <w:ind w:hanging="11"/>
        <w:jc w:val="both"/>
        <w:rPr>
          <w:rFonts w:ascii="Arial" w:eastAsia="LiberationSans" w:hAnsi="Arial" w:cs="Arial"/>
          <w:bCs/>
          <w:kern w:val="3"/>
          <w:sz w:val="24"/>
          <w:szCs w:val="24"/>
          <w:lang w:val="es-ES_tradnl"/>
        </w:rPr>
      </w:pPr>
    </w:p>
    <w:p w14:paraId="568BC73B" w14:textId="3B035A59" w:rsidR="00880611" w:rsidRPr="00FC0826" w:rsidRDefault="00880611" w:rsidP="00FC0826">
      <w:pPr>
        <w:tabs>
          <w:tab w:val="num" w:pos="720"/>
        </w:tabs>
        <w:suppressAutoHyphens w:val="0"/>
        <w:spacing w:after="0" w:line="240" w:lineRule="auto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FC0826">
        <w:rPr>
          <w:rFonts w:ascii="Arial" w:eastAsia="LiberationSans" w:hAnsi="Arial" w:cs="Arial"/>
          <w:kern w:val="3"/>
          <w:sz w:val="24"/>
          <w:szCs w:val="24"/>
          <w:lang w:val="es-ES_tradnl"/>
        </w:rPr>
        <w:br w:type="page"/>
      </w:r>
    </w:p>
    <w:p w14:paraId="4B66F84D" w14:textId="77777777" w:rsidR="00651893" w:rsidRPr="00C85CF9" w:rsidRDefault="00880611" w:rsidP="00651893">
      <w:pPr>
        <w:jc w:val="both"/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lastRenderedPageBreak/>
        <w:t>Entrega:</w:t>
      </w:r>
    </w:p>
    <w:p w14:paraId="485081F5" w14:textId="77777777" w:rsidR="00645F42" w:rsidRPr="00C85CF9" w:rsidRDefault="00645F42" w:rsidP="00645F42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S’ha de posar 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dins aquest document els codis php i scrips de BDD que hagis realitzat per tal de donar resposta a la proposta de l’activitat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. I entregar-lo en el temps i forma habituals.</w:t>
      </w:r>
    </w:p>
    <w:p w14:paraId="539661A1" w14:textId="77777777" w:rsidR="00880611" w:rsidRPr="00C85CF9" w:rsidRDefault="00645F42" w:rsidP="00651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A part, s</w:t>
      </w:r>
      <w:r w:rsidR="0088061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’ha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n</w:t>
      </w:r>
      <w:r w:rsidR="0088061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de posar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els codis php</w:t>
      </w:r>
      <w:r w:rsidR="0088061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</w:t>
      </w:r>
      <w:r w:rsidR="00C75B6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en el teu github</w:t>
      </w:r>
      <w:r w:rsidR="00880611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.</w:t>
      </w:r>
    </w:p>
    <w:p w14:paraId="4B2C3E38" w14:textId="77777777" w:rsidR="00880611" w:rsidRPr="00C85CF9" w:rsidRDefault="00880611" w:rsidP="00651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Així mateix, i per tal de simplificar la correcció es farà </w:t>
      </w:r>
      <w:r w:rsidRPr="00C85CF9">
        <w:rPr>
          <w:rFonts w:ascii="Arial" w:eastAsia="LiberationSans" w:hAnsi="Arial" w:cs="Arial"/>
          <w:b/>
          <w:kern w:val="3"/>
          <w:sz w:val="24"/>
          <w:szCs w:val="24"/>
          <w:lang w:val="es-ES_tradnl"/>
        </w:rPr>
        <w:t>una demostració en viu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</w:t>
      </w:r>
      <w:r w:rsidR="00645F42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a classe</w:t>
      </w: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.</w:t>
      </w:r>
    </w:p>
    <w:p w14:paraId="7B5BD749" w14:textId="77777777" w:rsidR="00382D74" w:rsidRPr="00C85CF9" w:rsidRDefault="00382D74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0D5F0FC5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12ECC2F9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20008C19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500B530E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5D7E0DDC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47E69F97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7585488E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153D7496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71AE61DA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49ECCD59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1C8EB191" w14:textId="77777777" w:rsidR="00645F42" w:rsidRPr="00C85CF9" w:rsidRDefault="00645F42" w:rsidP="00382D74">
      <w:pPr>
        <w:pStyle w:val="Prrafodelista"/>
        <w:ind w:left="1440"/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293EC02C" w14:textId="77777777" w:rsidR="00880611" w:rsidRPr="00C85CF9" w:rsidRDefault="00880611" w:rsidP="00880611">
      <w:pPr>
        <w:pBdr>
          <w:bottom w:val="single" w:sz="4" w:space="1" w:color="auto"/>
        </w:pBdr>
        <w:jc w:val="both"/>
        <w:rPr>
          <w:rFonts w:ascii="Arial" w:hAnsi="Arial" w:cs="Arial"/>
          <w:sz w:val="32"/>
          <w:szCs w:val="32"/>
          <w:lang w:val="es-ES_tradnl"/>
        </w:rPr>
      </w:pPr>
      <w:r w:rsidRPr="00C85CF9">
        <w:rPr>
          <w:rFonts w:ascii="Arial" w:hAnsi="Arial" w:cs="Arial"/>
          <w:sz w:val="32"/>
          <w:szCs w:val="32"/>
          <w:lang w:val="es-ES_tradnl"/>
        </w:rPr>
        <w:t>AVALUACIÓ</w:t>
      </w:r>
    </w:p>
    <w:p w14:paraId="675F302C" w14:textId="77777777" w:rsidR="00E32D4C" w:rsidRPr="00C85CF9" w:rsidRDefault="00880611" w:rsidP="001E7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>Que es valorarà</w:t>
      </w:r>
      <w:r w:rsidR="00645F42"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 en cadascun dels plugin:</w:t>
      </w:r>
    </w:p>
    <w:p w14:paraId="49C8002B" w14:textId="77777777" w:rsidR="00880611" w:rsidRPr="00C85CF9" w:rsidRDefault="001F02AE" w:rsidP="00FA3A4E">
      <w:pPr>
        <w:pStyle w:val="Prrafodelista"/>
        <w:numPr>
          <w:ilvl w:val="0"/>
          <w:numId w:val="12"/>
        </w:numPr>
        <w:ind w:left="851"/>
        <w:jc w:val="both"/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Si compleix el què és demana 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(</w:t>
      </w:r>
      <w:r w:rsidR="00645F42"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3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.0p)</w:t>
      </w:r>
    </w:p>
    <w:p w14:paraId="18BB58F3" w14:textId="77777777" w:rsidR="001F02AE" w:rsidRPr="00C85CF9" w:rsidRDefault="001F02AE" w:rsidP="00FA3A4E">
      <w:pPr>
        <w:pStyle w:val="Prrafodelista"/>
        <w:numPr>
          <w:ilvl w:val="0"/>
          <w:numId w:val="12"/>
        </w:numPr>
        <w:ind w:left="851"/>
        <w:jc w:val="both"/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Utilització de funcions, estructures i altres items de “bon” usuari del PHP 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(</w:t>
      </w:r>
      <w:r w:rsidR="00645F42"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1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.0p)</w:t>
      </w:r>
    </w:p>
    <w:p w14:paraId="66502842" w14:textId="77777777" w:rsidR="001F02AE" w:rsidRPr="00C85CF9" w:rsidRDefault="001F02AE" w:rsidP="00FA3A4E">
      <w:pPr>
        <w:pStyle w:val="Prrafodelista"/>
        <w:numPr>
          <w:ilvl w:val="0"/>
          <w:numId w:val="12"/>
        </w:numPr>
        <w:ind w:left="851"/>
        <w:jc w:val="both"/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</w:pPr>
      <w:r w:rsidRPr="00C85CF9">
        <w:rPr>
          <w:rFonts w:ascii="Arial" w:eastAsia="LiberationSans" w:hAnsi="Arial" w:cs="Arial"/>
          <w:kern w:val="3"/>
          <w:sz w:val="24"/>
          <w:szCs w:val="24"/>
          <w:lang w:val="es-ES_tradnl"/>
        </w:rPr>
        <w:t xml:space="preserve">L’usabilitat, disseny i presencia del pluggin creat. 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(</w:t>
      </w:r>
      <w:r w:rsidR="00645F42"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1</w:t>
      </w:r>
      <w:r w:rsidRPr="00C85CF9">
        <w:rPr>
          <w:rFonts w:ascii="Arial" w:eastAsia="LiberationSans" w:hAnsi="Arial" w:cs="Arial"/>
          <w:color w:val="00B0F0"/>
          <w:kern w:val="3"/>
          <w:sz w:val="24"/>
          <w:szCs w:val="24"/>
          <w:lang w:val="es-ES_tradnl"/>
        </w:rPr>
        <w:t>.0p)</w:t>
      </w:r>
    </w:p>
    <w:p w14:paraId="2C255ED8" w14:textId="77777777" w:rsidR="001F02AE" w:rsidRPr="00C85CF9" w:rsidRDefault="001F02AE" w:rsidP="001E7893">
      <w:pPr>
        <w:jc w:val="both"/>
        <w:rPr>
          <w:rFonts w:ascii="Arial" w:eastAsia="LiberationSans" w:hAnsi="Arial" w:cs="Arial"/>
          <w:kern w:val="3"/>
          <w:sz w:val="24"/>
          <w:szCs w:val="24"/>
          <w:lang w:val="es-ES_tradnl"/>
        </w:rPr>
      </w:pPr>
    </w:p>
    <w:p w14:paraId="30B44967" w14:textId="77777777" w:rsidR="006C2F4F" w:rsidRPr="00C85CF9" w:rsidRDefault="006C2F4F" w:rsidP="006C2F4F">
      <w:pPr>
        <w:jc w:val="center"/>
        <w:rPr>
          <w:rFonts w:ascii="Courier New" w:hAnsi="Courier New" w:cs="Courier New"/>
          <w:sz w:val="24"/>
          <w:lang w:val="es-ES_tradnl"/>
        </w:rPr>
      </w:pPr>
    </w:p>
    <w:p w14:paraId="0F70D275" w14:textId="77777777" w:rsidR="006C2F4F" w:rsidRPr="00C85CF9" w:rsidRDefault="006C2F4F" w:rsidP="006C2F4F">
      <w:pPr>
        <w:jc w:val="both"/>
        <w:rPr>
          <w:rFonts w:ascii="Arial" w:hAnsi="Arial" w:cs="Arial"/>
          <w:sz w:val="24"/>
          <w:lang w:val="es-ES_tradnl"/>
        </w:rPr>
      </w:pPr>
    </w:p>
    <w:sectPr w:rsidR="006C2F4F" w:rsidRPr="00C85CF9" w:rsidSect="009F7189">
      <w:headerReference w:type="default" r:id="rId40"/>
      <w:pgSz w:w="11906" w:h="16838"/>
      <w:pgMar w:top="1417" w:right="1701" w:bottom="1417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08962" w14:textId="77777777" w:rsidR="00CF0E32" w:rsidRDefault="00CF0E32">
      <w:pPr>
        <w:spacing w:after="0" w:line="240" w:lineRule="auto"/>
      </w:pPr>
      <w:r>
        <w:separator/>
      </w:r>
    </w:p>
  </w:endnote>
  <w:endnote w:type="continuationSeparator" w:id="0">
    <w:p w14:paraId="53CF16AA" w14:textId="77777777" w:rsidR="00CF0E32" w:rsidRDefault="00CF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roid Sans Fallback">
    <w:altName w:val="MS Mincho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Tinos">
    <w:altName w:val="MS PMincho"/>
    <w:charset w:val="00"/>
    <w:family w:val="roman"/>
    <w:pitch w:val="variable"/>
  </w:font>
  <w:font w:name="DejaVu Sans Condensed">
    <w:charset w:val="00"/>
    <w:family w:val="swiss"/>
    <w:pitch w:val="variable"/>
    <w:sig w:usb0="E7002EFF" w:usb1="D200FDFF" w:usb2="0A246029" w:usb3="00000000" w:csb0="000001FF" w:csb1="00000000"/>
  </w:font>
  <w:font w:name="LiberationSans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9812C7" w14:textId="77777777" w:rsidR="00CF0E32" w:rsidRDefault="00CF0E32">
      <w:pPr>
        <w:spacing w:after="0" w:line="240" w:lineRule="auto"/>
      </w:pPr>
      <w:r>
        <w:separator/>
      </w:r>
    </w:p>
  </w:footnote>
  <w:footnote w:type="continuationSeparator" w:id="0">
    <w:p w14:paraId="72656A04" w14:textId="77777777" w:rsidR="00CF0E32" w:rsidRDefault="00CF0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9B5AE" w14:textId="77777777" w:rsidR="006A51E4" w:rsidRDefault="00F35C5C">
    <w:pPr>
      <w:pStyle w:val="NormalWeb"/>
      <w:spacing w:before="0"/>
      <w:rPr>
        <w:rFonts w:ascii="Arial" w:hAnsi="Arial" w:cs="Arial"/>
        <w:b/>
        <w:bCs/>
        <w:sz w:val="27"/>
        <w:szCs w:val="27"/>
      </w:rPr>
    </w:pPr>
    <w:r>
      <w:rPr>
        <w:rFonts w:cs="Arial"/>
        <w:bCs/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141EB7F9" wp14:editId="798495DC">
          <wp:simplePos x="0" y="0"/>
          <wp:positionH relativeFrom="column">
            <wp:posOffset>3743325</wp:posOffset>
          </wp:positionH>
          <wp:positionV relativeFrom="paragraph">
            <wp:posOffset>-16510</wp:posOffset>
          </wp:positionV>
          <wp:extent cx="1790700" cy="895350"/>
          <wp:effectExtent l="0" t="0" r="0" b="0"/>
          <wp:wrapNone/>
          <wp:docPr id="3" name="Imagen 3" descr="logo-cic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cicl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0700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239E3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6E7600EB" wp14:editId="400E3C12">
              <wp:simplePos x="0" y="0"/>
              <wp:positionH relativeFrom="column">
                <wp:posOffset>-80010</wp:posOffset>
              </wp:positionH>
              <wp:positionV relativeFrom="paragraph">
                <wp:posOffset>-78105</wp:posOffset>
              </wp:positionV>
              <wp:extent cx="5819775" cy="1295400"/>
              <wp:effectExtent l="5715" t="7620" r="13335" b="11430"/>
              <wp:wrapNone/>
              <wp:docPr id="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775" cy="1295400"/>
                      </a:xfrm>
                      <a:prstGeom prst="rect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86320C" id="Rectangle 1" o:spid="_x0000_s1026" style="position:absolute;margin-left:-6.3pt;margin-top:-6.15pt;width:458.25pt;height:102pt;z-index:-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" filled="f" strokeweight=".26mm">
              <v:stroke endcap="square"/>
            </v:rect>
          </w:pict>
        </mc:Fallback>
      </mc:AlternateContent>
    </w:r>
    <w:r w:rsidR="006A51E4">
      <w:rPr>
        <w:rFonts w:ascii="Arial" w:hAnsi="Arial" w:cs="Arial"/>
        <w:b/>
        <w:bCs/>
        <w:noProof/>
        <w:sz w:val="27"/>
        <w:szCs w:val="27"/>
        <w:lang w:val="es-ES" w:eastAsia="es-ES"/>
      </w:rPr>
      <w:drawing>
        <wp:inline distT="0" distB="0" distL="0" distR="0" wp14:anchorId="7D234C63" wp14:editId="4E36679A">
          <wp:extent cx="2819400" cy="381000"/>
          <wp:effectExtent l="1905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3810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A51E4">
      <w:rPr>
        <w:rFonts w:ascii="Arial" w:hAnsi="Arial" w:cs="Arial"/>
        <w:b/>
        <w:bCs/>
        <w:sz w:val="27"/>
        <w:szCs w:val="27"/>
      </w:rPr>
      <w:tab/>
    </w:r>
  </w:p>
  <w:p w14:paraId="492BAF2C" w14:textId="77777777" w:rsidR="006A51E4" w:rsidRDefault="006A51E4">
    <w:pPr>
      <w:pStyle w:val="NormalWeb"/>
      <w:spacing w:before="0" w:after="0"/>
      <w:rPr>
        <w:rFonts w:ascii="Arial" w:hAnsi="Arial" w:cs="Arial"/>
        <w:sz w:val="18"/>
        <w:szCs w:val="18"/>
      </w:rPr>
    </w:pPr>
    <w:r>
      <w:rPr>
        <w:rFonts w:ascii="Arial" w:hAnsi="Arial" w:cs="Arial"/>
        <w:b/>
        <w:bCs/>
        <w:sz w:val="27"/>
        <w:szCs w:val="27"/>
      </w:rPr>
      <w:t xml:space="preserve">INSTITUT SA PALOMERA </w:t>
    </w:r>
  </w:p>
  <w:p w14:paraId="2BEC1875" w14:textId="77777777" w:rsidR="006A51E4" w:rsidRDefault="006A51E4">
    <w:pPr>
      <w:pStyle w:val="NormalWeb"/>
      <w:spacing w:before="0" w:after="0"/>
    </w:pPr>
    <w:r>
      <w:rPr>
        <w:rFonts w:ascii="Arial" w:hAnsi="Arial" w:cs="Arial"/>
        <w:sz w:val="18"/>
        <w:szCs w:val="18"/>
      </w:rPr>
      <w:t xml:space="preserve">C/Vilar Petit 24 Blanes-Girona Tel 972350909 Fax 972352440 </w:t>
    </w:r>
  </w:p>
  <w:p w14:paraId="1B730272" w14:textId="77777777" w:rsidR="006A51E4" w:rsidRDefault="00752889">
    <w:pPr>
      <w:pStyle w:val="NormalWeb"/>
      <w:spacing w:before="0" w:after="0"/>
      <w:rPr>
        <w:rFonts w:ascii="Arial" w:hAnsi="Arial" w:cs="Arial"/>
        <w:sz w:val="18"/>
        <w:szCs w:val="18"/>
        <w:lang w:eastAsia="ca-ES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8315FAE" wp14:editId="39305CCB">
              <wp:simplePos x="0" y="0"/>
              <wp:positionH relativeFrom="column">
                <wp:posOffset>2950845</wp:posOffset>
              </wp:positionH>
              <wp:positionV relativeFrom="paragraph">
                <wp:posOffset>69850</wp:posOffset>
              </wp:positionV>
              <wp:extent cx="0" cy="379730"/>
              <wp:effectExtent l="0" t="0" r="19050" b="2032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7973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9E719C" id="Conector recto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5.5pt" to="232.3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" strokecolor="#4579b8 [3044]"/>
          </w:pict>
        </mc:Fallback>
      </mc:AlternateContent>
    </w:r>
    <w:r w:rsidR="008239E3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F64B5A2" wp14:editId="2598D22F">
              <wp:simplePos x="0" y="0"/>
              <wp:positionH relativeFrom="column">
                <wp:posOffset>-80010</wp:posOffset>
              </wp:positionH>
              <wp:positionV relativeFrom="paragraph">
                <wp:posOffset>63500</wp:posOffset>
              </wp:positionV>
              <wp:extent cx="5820410" cy="1270"/>
              <wp:effectExtent l="5715" t="6350" r="12700" b="11430"/>
              <wp:wrapNone/>
              <wp:docPr id="6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0410" cy="127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7E075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6.3pt;margin-top:5pt;width:458.3pt;height:.1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" strokeweight=".26mm">
              <v:stroke joinstyle="miter" endcap="square"/>
            </v:shape>
          </w:pict>
        </mc:Fallback>
      </mc:AlternateContent>
    </w:r>
  </w:p>
  <w:tbl>
    <w:tblPr>
      <w:tblW w:w="8789" w:type="dxa"/>
      <w:tblLayout w:type="fixed"/>
      <w:tblLook w:val="0000" w:firstRow="0" w:lastRow="0" w:firstColumn="0" w:lastColumn="0" w:noHBand="0" w:noVBand="0"/>
    </w:tblPr>
    <w:tblGrid>
      <w:gridCol w:w="4962"/>
      <w:gridCol w:w="3827"/>
    </w:tblGrid>
    <w:tr w:rsidR="006A51E4" w14:paraId="06718EA4" w14:textId="77777777" w:rsidTr="00752889">
      <w:tc>
        <w:tcPr>
          <w:tcW w:w="4962" w:type="dxa"/>
          <w:shd w:val="clear" w:color="auto" w:fill="auto"/>
        </w:tcPr>
        <w:p w14:paraId="26317CE6" w14:textId="77777777" w:rsidR="006A51E4" w:rsidRPr="005360F4" w:rsidRDefault="006A51E4" w:rsidP="00047C27">
          <w:pPr>
            <w:pStyle w:val="NormalWeb"/>
            <w:spacing w:before="0" w:after="0"/>
            <w:rPr>
              <w:rFonts w:ascii="Arial" w:hAnsi="Arial" w:cs="Arial"/>
              <w:sz w:val="20"/>
              <w:szCs w:val="20"/>
            </w:rPr>
          </w:pPr>
          <w:r w:rsidRPr="005360F4">
            <w:rPr>
              <w:rFonts w:ascii="Arial" w:hAnsi="Arial" w:cs="Arial"/>
              <w:sz w:val="20"/>
              <w:szCs w:val="20"/>
            </w:rPr>
            <w:t>M0</w:t>
          </w:r>
          <w:r w:rsidR="00047C27">
            <w:rPr>
              <w:rFonts w:ascii="Arial" w:hAnsi="Arial" w:cs="Arial"/>
              <w:sz w:val="20"/>
              <w:szCs w:val="20"/>
            </w:rPr>
            <w:t>9.Implantació d’Aplicacions Web</w:t>
          </w:r>
        </w:p>
      </w:tc>
      <w:tc>
        <w:tcPr>
          <w:tcW w:w="3827" w:type="dxa"/>
          <w:shd w:val="clear" w:color="auto" w:fill="auto"/>
        </w:tcPr>
        <w:p w14:paraId="539140D8" w14:textId="77777777" w:rsidR="006A51E4" w:rsidRDefault="006A51E4" w:rsidP="00636000">
          <w:pPr>
            <w:pStyle w:val="NormalWeb"/>
            <w:spacing w:before="0" w:after="0"/>
            <w:ind w:left="312" w:hanging="142"/>
            <w:jc w:val="center"/>
          </w:pPr>
          <w:r>
            <w:rPr>
              <w:rFonts w:ascii="Arial" w:hAnsi="Arial" w:cs="Arial"/>
              <w:sz w:val="20"/>
              <w:szCs w:val="20"/>
            </w:rPr>
            <w:t>NF</w:t>
          </w:r>
          <w:r w:rsidR="00636000">
            <w:rPr>
              <w:rFonts w:ascii="Arial" w:hAnsi="Arial" w:cs="Arial"/>
              <w:sz w:val="20"/>
              <w:szCs w:val="20"/>
            </w:rPr>
            <w:t>2</w:t>
          </w:r>
          <w:r>
            <w:rPr>
              <w:rFonts w:ascii="Arial" w:hAnsi="Arial" w:cs="Arial"/>
              <w:sz w:val="20"/>
              <w:szCs w:val="20"/>
            </w:rPr>
            <w:t>.</w:t>
          </w:r>
          <w:r w:rsidR="00636000">
            <w:rPr>
              <w:rFonts w:ascii="Arial" w:hAnsi="Arial" w:cs="Arial"/>
              <w:sz w:val="20"/>
              <w:szCs w:val="20"/>
            </w:rPr>
            <w:t>Implantar Gestors de Continguts</w:t>
          </w:r>
        </w:p>
      </w:tc>
    </w:tr>
    <w:tr w:rsidR="006A51E4" w14:paraId="5054A991" w14:textId="77777777" w:rsidTr="00752889">
      <w:trPr>
        <w:trHeight w:val="447"/>
      </w:trPr>
      <w:tc>
        <w:tcPr>
          <w:tcW w:w="4962" w:type="dxa"/>
          <w:shd w:val="clear" w:color="auto" w:fill="auto"/>
        </w:tcPr>
        <w:p w14:paraId="4D79D9D5" w14:textId="77777777" w:rsidR="006A51E4" w:rsidRPr="005360F4" w:rsidRDefault="006A51E4" w:rsidP="00EB6DAF">
          <w:pPr>
            <w:pStyle w:val="NormalWeb"/>
            <w:spacing w:before="0"/>
            <w:rPr>
              <w:rFonts w:ascii="Arial" w:hAnsi="Arial" w:cs="Arial"/>
              <w:sz w:val="20"/>
              <w:szCs w:val="20"/>
            </w:rPr>
          </w:pPr>
          <w:r w:rsidRPr="005360F4">
            <w:rPr>
              <w:rFonts w:ascii="Arial" w:hAnsi="Arial" w:cs="Arial"/>
              <w:color w:val="000000"/>
              <w:sz w:val="16"/>
              <w:szCs w:val="16"/>
            </w:rPr>
            <w:t>UF</w:t>
          </w:r>
          <w:r w:rsidR="00EB6DAF">
            <w:rPr>
              <w:rFonts w:ascii="Arial" w:hAnsi="Arial" w:cs="Arial"/>
              <w:color w:val="000000"/>
              <w:sz w:val="16"/>
              <w:szCs w:val="16"/>
            </w:rPr>
            <w:t>2</w:t>
          </w:r>
          <w:r w:rsidRPr="005360F4">
            <w:rPr>
              <w:rFonts w:ascii="Arial" w:hAnsi="Arial" w:cs="Arial"/>
              <w:color w:val="000000"/>
              <w:sz w:val="16"/>
              <w:szCs w:val="16"/>
            </w:rPr>
            <w:t xml:space="preserve">. </w:t>
          </w:r>
          <w:r w:rsidR="00EB6DAF">
            <w:rPr>
              <w:rFonts w:ascii="Arial" w:hAnsi="Arial" w:cs="Arial"/>
              <w:color w:val="000000"/>
              <w:sz w:val="16"/>
              <w:szCs w:val="16"/>
            </w:rPr>
            <w:t>Implantació de Gestors de Continguts</w:t>
          </w:r>
        </w:p>
      </w:tc>
      <w:tc>
        <w:tcPr>
          <w:tcW w:w="3827" w:type="dxa"/>
          <w:shd w:val="clear" w:color="auto" w:fill="auto"/>
        </w:tcPr>
        <w:p w14:paraId="56A69951" w14:textId="77777777" w:rsidR="006A51E4" w:rsidRDefault="006A51E4" w:rsidP="00636000">
          <w:pPr>
            <w:pStyle w:val="NormalWeb"/>
            <w:spacing w:before="0" w:after="0"/>
            <w:jc w:val="right"/>
          </w:pPr>
          <w:r>
            <w:rPr>
              <w:rFonts w:ascii="Arial" w:hAnsi="Arial" w:cs="Arial"/>
              <w:sz w:val="20"/>
              <w:szCs w:val="20"/>
            </w:rPr>
            <w:t>A</w:t>
          </w:r>
          <w:r w:rsidR="00636000">
            <w:rPr>
              <w:rFonts w:ascii="Arial" w:hAnsi="Arial" w:cs="Arial"/>
              <w:sz w:val="20"/>
              <w:szCs w:val="20"/>
            </w:rPr>
            <w:t>2</w:t>
          </w:r>
          <w:r w:rsidR="00AE4145">
            <w:rPr>
              <w:rFonts w:ascii="Arial" w:hAnsi="Arial" w:cs="Arial"/>
              <w:sz w:val="20"/>
              <w:szCs w:val="20"/>
            </w:rPr>
            <w:t>.Pp2.2.Adaptar un CMS</w:t>
          </w:r>
        </w:p>
      </w:tc>
    </w:tr>
  </w:tbl>
  <w:p w14:paraId="5AFA0427" w14:textId="77777777" w:rsidR="006A51E4" w:rsidRDefault="006A51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19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/>
        <w:color w:val="000000"/>
        <w:sz w:val="24"/>
        <w:szCs w:val="24"/>
        <w:lang w:eastAsia="es-ES"/>
      </w:rPr>
    </w:lvl>
  </w:abstractNum>
  <w:abstractNum w:abstractNumId="3" w15:restartNumberingAfterBreak="0">
    <w:nsid w:val="00000004"/>
    <w:multiLevelType w:val="singleLevel"/>
    <w:tmpl w:val="00000004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0"/>
        <w:sz w:val="24"/>
        <w:szCs w:val="24"/>
        <w:lang w:eastAsia="es-ES"/>
      </w:rPr>
    </w:lvl>
  </w:abstractNum>
  <w:abstractNum w:abstractNumId="4" w15:restartNumberingAfterBreak="0">
    <w:nsid w:val="00000005"/>
    <w:multiLevelType w:val="singleLevel"/>
    <w:tmpl w:val="00000005"/>
    <w:name w:val="WW8Num25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/>
        <w:color w:val="000000"/>
        <w:lang w:eastAsia="es-ES"/>
      </w:rPr>
    </w:lvl>
  </w:abstractNum>
  <w:abstractNum w:abstractNumId="5" w15:restartNumberingAfterBreak="0">
    <w:nsid w:val="00000006"/>
    <w:multiLevelType w:val="multilevel"/>
    <w:tmpl w:val="00000006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6" w15:restartNumberingAfterBreak="0">
    <w:nsid w:val="00000007"/>
    <w:multiLevelType w:val="multilevel"/>
    <w:tmpl w:val="00000007"/>
    <w:name w:val="WW8Num3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sz w:val="20"/>
        <w:szCs w:val="24"/>
        <w:lang w:eastAsia="es-E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8" w15:restartNumberingAfterBreak="0">
    <w:nsid w:val="0E5E5DE5"/>
    <w:multiLevelType w:val="hybridMultilevel"/>
    <w:tmpl w:val="D8E8F668"/>
    <w:lvl w:ilvl="0" w:tplc="040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30019">
      <w:start w:val="1"/>
      <w:numFmt w:val="lowerLetter"/>
      <w:lvlText w:val="%2."/>
      <w:lvlJc w:val="left"/>
      <w:pPr>
        <w:ind w:left="3600" w:hanging="360"/>
      </w:pPr>
    </w:lvl>
    <w:lvl w:ilvl="2" w:tplc="0403001B">
      <w:start w:val="1"/>
      <w:numFmt w:val="lowerRoman"/>
      <w:lvlText w:val="%3."/>
      <w:lvlJc w:val="right"/>
      <w:pPr>
        <w:ind w:left="4320" w:hanging="180"/>
      </w:pPr>
    </w:lvl>
    <w:lvl w:ilvl="3" w:tplc="0403000F" w:tentative="1">
      <w:start w:val="1"/>
      <w:numFmt w:val="decimal"/>
      <w:lvlText w:val="%4."/>
      <w:lvlJc w:val="left"/>
      <w:pPr>
        <w:ind w:left="5040" w:hanging="360"/>
      </w:pPr>
    </w:lvl>
    <w:lvl w:ilvl="4" w:tplc="04030019" w:tentative="1">
      <w:start w:val="1"/>
      <w:numFmt w:val="lowerLetter"/>
      <w:lvlText w:val="%5."/>
      <w:lvlJc w:val="left"/>
      <w:pPr>
        <w:ind w:left="5760" w:hanging="360"/>
      </w:pPr>
    </w:lvl>
    <w:lvl w:ilvl="5" w:tplc="0403001B" w:tentative="1">
      <w:start w:val="1"/>
      <w:numFmt w:val="lowerRoman"/>
      <w:lvlText w:val="%6."/>
      <w:lvlJc w:val="right"/>
      <w:pPr>
        <w:ind w:left="6480" w:hanging="180"/>
      </w:pPr>
    </w:lvl>
    <w:lvl w:ilvl="6" w:tplc="0403000F" w:tentative="1">
      <w:start w:val="1"/>
      <w:numFmt w:val="decimal"/>
      <w:lvlText w:val="%7."/>
      <w:lvlJc w:val="left"/>
      <w:pPr>
        <w:ind w:left="7200" w:hanging="360"/>
      </w:pPr>
    </w:lvl>
    <w:lvl w:ilvl="7" w:tplc="04030019" w:tentative="1">
      <w:start w:val="1"/>
      <w:numFmt w:val="lowerLetter"/>
      <w:lvlText w:val="%8."/>
      <w:lvlJc w:val="left"/>
      <w:pPr>
        <w:ind w:left="7920" w:hanging="360"/>
      </w:pPr>
    </w:lvl>
    <w:lvl w:ilvl="8" w:tplc="0403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0F880DDF"/>
    <w:multiLevelType w:val="hybridMultilevel"/>
    <w:tmpl w:val="ED568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35591E"/>
    <w:multiLevelType w:val="hybridMultilevel"/>
    <w:tmpl w:val="2014E090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DC0F09"/>
    <w:multiLevelType w:val="hybridMultilevel"/>
    <w:tmpl w:val="EC18E4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F29DC"/>
    <w:multiLevelType w:val="hybridMultilevel"/>
    <w:tmpl w:val="F0E2C7E8"/>
    <w:lvl w:ilvl="0" w:tplc="C840EF56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/>
        <w:color w:val="auto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FC6179"/>
    <w:multiLevelType w:val="hybridMultilevel"/>
    <w:tmpl w:val="64AA60D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D04A0"/>
    <w:multiLevelType w:val="hybridMultilevel"/>
    <w:tmpl w:val="BC3AAAB4"/>
    <w:lvl w:ilvl="0" w:tplc="76BA3F46">
      <w:start w:val="1"/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4E03F9B"/>
    <w:multiLevelType w:val="hybridMultilevel"/>
    <w:tmpl w:val="A524D3EE"/>
    <w:lvl w:ilvl="0" w:tplc="00000002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4"/>
  </w:num>
  <w:num w:numId="5">
    <w:abstractNumId w:val="13"/>
  </w:num>
  <w:num w:numId="6">
    <w:abstractNumId w:val="10"/>
  </w:num>
  <w:num w:numId="7">
    <w:abstractNumId w:val="1"/>
    <w:lvlOverride w:ilvl="0">
      <w:startOverride w:val="1"/>
    </w:lvlOverride>
  </w:num>
  <w:num w:numId="8">
    <w:abstractNumId w:val="8"/>
  </w:num>
  <w:num w:numId="9">
    <w:abstractNumId w:val="0"/>
  </w:num>
  <w:num w:numId="10">
    <w:abstractNumId w:val="11"/>
  </w:num>
  <w:num w:numId="11">
    <w:abstractNumId w:val="15"/>
  </w:num>
  <w:num w:numId="12">
    <w:abstractNumId w:val="12"/>
  </w:num>
  <w:num w:numId="1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326"/>
    <w:rsid w:val="000135A8"/>
    <w:rsid w:val="000219F8"/>
    <w:rsid w:val="000302F1"/>
    <w:rsid w:val="00030EAD"/>
    <w:rsid w:val="00037017"/>
    <w:rsid w:val="0004077F"/>
    <w:rsid w:val="00040B8B"/>
    <w:rsid w:val="00042802"/>
    <w:rsid w:val="00047C27"/>
    <w:rsid w:val="00054FB4"/>
    <w:rsid w:val="00057E96"/>
    <w:rsid w:val="00065426"/>
    <w:rsid w:val="000745D5"/>
    <w:rsid w:val="00082F50"/>
    <w:rsid w:val="000A3AF5"/>
    <w:rsid w:val="000A4B76"/>
    <w:rsid w:val="000B5A5C"/>
    <w:rsid w:val="000B6545"/>
    <w:rsid w:val="000C3726"/>
    <w:rsid w:val="000D1BF2"/>
    <w:rsid w:val="000D32BF"/>
    <w:rsid w:val="000E3FD0"/>
    <w:rsid w:val="000E4DE9"/>
    <w:rsid w:val="000F7F51"/>
    <w:rsid w:val="001020E7"/>
    <w:rsid w:val="001038B5"/>
    <w:rsid w:val="00112089"/>
    <w:rsid w:val="001227D4"/>
    <w:rsid w:val="00122FCD"/>
    <w:rsid w:val="0013597C"/>
    <w:rsid w:val="001420A6"/>
    <w:rsid w:val="00153C26"/>
    <w:rsid w:val="00157379"/>
    <w:rsid w:val="00161575"/>
    <w:rsid w:val="00162DB6"/>
    <w:rsid w:val="00171DE2"/>
    <w:rsid w:val="001773C8"/>
    <w:rsid w:val="00177A2F"/>
    <w:rsid w:val="001B085D"/>
    <w:rsid w:val="001B2F7C"/>
    <w:rsid w:val="001B48AC"/>
    <w:rsid w:val="001C3BAA"/>
    <w:rsid w:val="001E1ABE"/>
    <w:rsid w:val="001E5208"/>
    <w:rsid w:val="001E7893"/>
    <w:rsid w:val="001F02AE"/>
    <w:rsid w:val="00205B88"/>
    <w:rsid w:val="002302F6"/>
    <w:rsid w:val="0023343E"/>
    <w:rsid w:val="00236F7C"/>
    <w:rsid w:val="002552A9"/>
    <w:rsid w:val="00256378"/>
    <w:rsid w:val="0027147E"/>
    <w:rsid w:val="0027170C"/>
    <w:rsid w:val="0029189C"/>
    <w:rsid w:val="002B76CC"/>
    <w:rsid w:val="002D3B0C"/>
    <w:rsid w:val="002D778C"/>
    <w:rsid w:val="002F777B"/>
    <w:rsid w:val="00306C57"/>
    <w:rsid w:val="0031502C"/>
    <w:rsid w:val="00316E3A"/>
    <w:rsid w:val="00317D5C"/>
    <w:rsid w:val="00332960"/>
    <w:rsid w:val="00332B09"/>
    <w:rsid w:val="0036207F"/>
    <w:rsid w:val="00382D74"/>
    <w:rsid w:val="003835DE"/>
    <w:rsid w:val="003B308D"/>
    <w:rsid w:val="0040342D"/>
    <w:rsid w:val="00403A22"/>
    <w:rsid w:val="00407215"/>
    <w:rsid w:val="00431E31"/>
    <w:rsid w:val="00441026"/>
    <w:rsid w:val="0044231F"/>
    <w:rsid w:val="004456C0"/>
    <w:rsid w:val="00447EF9"/>
    <w:rsid w:val="0045235B"/>
    <w:rsid w:val="00455BCF"/>
    <w:rsid w:val="00465C7F"/>
    <w:rsid w:val="0047735A"/>
    <w:rsid w:val="00481E23"/>
    <w:rsid w:val="0048665E"/>
    <w:rsid w:val="004A0D0B"/>
    <w:rsid w:val="004A0DB0"/>
    <w:rsid w:val="004B0F70"/>
    <w:rsid w:val="004B3ABE"/>
    <w:rsid w:val="004B548F"/>
    <w:rsid w:val="004B73E8"/>
    <w:rsid w:val="004D7B96"/>
    <w:rsid w:val="004E3774"/>
    <w:rsid w:val="004F210A"/>
    <w:rsid w:val="004F46E9"/>
    <w:rsid w:val="004F5C08"/>
    <w:rsid w:val="0050194E"/>
    <w:rsid w:val="00506A06"/>
    <w:rsid w:val="00516091"/>
    <w:rsid w:val="00520326"/>
    <w:rsid w:val="00531767"/>
    <w:rsid w:val="005360F4"/>
    <w:rsid w:val="005362BA"/>
    <w:rsid w:val="00544E32"/>
    <w:rsid w:val="0055143C"/>
    <w:rsid w:val="005679AC"/>
    <w:rsid w:val="0057344D"/>
    <w:rsid w:val="00585041"/>
    <w:rsid w:val="00592A40"/>
    <w:rsid w:val="005A10E4"/>
    <w:rsid w:val="005B07FF"/>
    <w:rsid w:val="005B7F7D"/>
    <w:rsid w:val="005D3A21"/>
    <w:rsid w:val="005D5650"/>
    <w:rsid w:val="005D5F8D"/>
    <w:rsid w:val="005E20EF"/>
    <w:rsid w:val="005E772F"/>
    <w:rsid w:val="005F057E"/>
    <w:rsid w:val="005F2494"/>
    <w:rsid w:val="005F35CC"/>
    <w:rsid w:val="00605010"/>
    <w:rsid w:val="00606DCA"/>
    <w:rsid w:val="0060781B"/>
    <w:rsid w:val="00636000"/>
    <w:rsid w:val="00645F42"/>
    <w:rsid w:val="00651893"/>
    <w:rsid w:val="0066758E"/>
    <w:rsid w:val="00673E8B"/>
    <w:rsid w:val="00674D4A"/>
    <w:rsid w:val="006855AD"/>
    <w:rsid w:val="00691647"/>
    <w:rsid w:val="00691F6C"/>
    <w:rsid w:val="0069204F"/>
    <w:rsid w:val="00696595"/>
    <w:rsid w:val="006A0328"/>
    <w:rsid w:val="006A3B26"/>
    <w:rsid w:val="006A487E"/>
    <w:rsid w:val="006A51E4"/>
    <w:rsid w:val="006B11AB"/>
    <w:rsid w:val="006B67CC"/>
    <w:rsid w:val="006C2F4F"/>
    <w:rsid w:val="006C5D5F"/>
    <w:rsid w:val="006C7A41"/>
    <w:rsid w:val="006D2F5E"/>
    <w:rsid w:val="006D7997"/>
    <w:rsid w:val="006F304C"/>
    <w:rsid w:val="00710004"/>
    <w:rsid w:val="00714440"/>
    <w:rsid w:val="007176FC"/>
    <w:rsid w:val="00721DE9"/>
    <w:rsid w:val="007519B0"/>
    <w:rsid w:val="00752889"/>
    <w:rsid w:val="00761982"/>
    <w:rsid w:val="007677CC"/>
    <w:rsid w:val="0079383F"/>
    <w:rsid w:val="00794828"/>
    <w:rsid w:val="007A54C9"/>
    <w:rsid w:val="007D0FBE"/>
    <w:rsid w:val="007D5629"/>
    <w:rsid w:val="007E436D"/>
    <w:rsid w:val="007F4535"/>
    <w:rsid w:val="008008BE"/>
    <w:rsid w:val="00807CE1"/>
    <w:rsid w:val="00816C94"/>
    <w:rsid w:val="008239E3"/>
    <w:rsid w:val="00832B82"/>
    <w:rsid w:val="00837A46"/>
    <w:rsid w:val="00840118"/>
    <w:rsid w:val="00843E7A"/>
    <w:rsid w:val="008458F2"/>
    <w:rsid w:val="00856BFE"/>
    <w:rsid w:val="00880611"/>
    <w:rsid w:val="00882770"/>
    <w:rsid w:val="00886B7F"/>
    <w:rsid w:val="00893C3F"/>
    <w:rsid w:val="008946B9"/>
    <w:rsid w:val="008A5D68"/>
    <w:rsid w:val="008A6463"/>
    <w:rsid w:val="008B0A24"/>
    <w:rsid w:val="008B7A67"/>
    <w:rsid w:val="008C272D"/>
    <w:rsid w:val="008C5EAB"/>
    <w:rsid w:val="008C6380"/>
    <w:rsid w:val="008D0E2C"/>
    <w:rsid w:val="008D1D45"/>
    <w:rsid w:val="008D305E"/>
    <w:rsid w:val="008D3994"/>
    <w:rsid w:val="008E7896"/>
    <w:rsid w:val="008F503A"/>
    <w:rsid w:val="00907B1E"/>
    <w:rsid w:val="009176E5"/>
    <w:rsid w:val="0092701B"/>
    <w:rsid w:val="0093028B"/>
    <w:rsid w:val="00936447"/>
    <w:rsid w:val="00936729"/>
    <w:rsid w:val="009435B8"/>
    <w:rsid w:val="00954704"/>
    <w:rsid w:val="00964CFA"/>
    <w:rsid w:val="0098044D"/>
    <w:rsid w:val="0098444B"/>
    <w:rsid w:val="00996764"/>
    <w:rsid w:val="009A4BF0"/>
    <w:rsid w:val="009B3F44"/>
    <w:rsid w:val="009B56F5"/>
    <w:rsid w:val="009D154F"/>
    <w:rsid w:val="009E353C"/>
    <w:rsid w:val="009E532E"/>
    <w:rsid w:val="009F3076"/>
    <w:rsid w:val="009F7189"/>
    <w:rsid w:val="00A02679"/>
    <w:rsid w:val="00A0787D"/>
    <w:rsid w:val="00A10868"/>
    <w:rsid w:val="00A30EBB"/>
    <w:rsid w:val="00A376ED"/>
    <w:rsid w:val="00A45385"/>
    <w:rsid w:val="00A502C0"/>
    <w:rsid w:val="00A51AC8"/>
    <w:rsid w:val="00A52A75"/>
    <w:rsid w:val="00A538D1"/>
    <w:rsid w:val="00A61C4B"/>
    <w:rsid w:val="00A74D4E"/>
    <w:rsid w:val="00A802DB"/>
    <w:rsid w:val="00A84C9D"/>
    <w:rsid w:val="00A84FC2"/>
    <w:rsid w:val="00A851F1"/>
    <w:rsid w:val="00A85ACF"/>
    <w:rsid w:val="00A91D3A"/>
    <w:rsid w:val="00A94663"/>
    <w:rsid w:val="00A94922"/>
    <w:rsid w:val="00AA4486"/>
    <w:rsid w:val="00AB581D"/>
    <w:rsid w:val="00AB6EB0"/>
    <w:rsid w:val="00AC0218"/>
    <w:rsid w:val="00AC7713"/>
    <w:rsid w:val="00AD09C7"/>
    <w:rsid w:val="00AE4145"/>
    <w:rsid w:val="00B04916"/>
    <w:rsid w:val="00B37028"/>
    <w:rsid w:val="00B530DF"/>
    <w:rsid w:val="00B64621"/>
    <w:rsid w:val="00B70AFA"/>
    <w:rsid w:val="00BA5726"/>
    <w:rsid w:val="00BC5DEB"/>
    <w:rsid w:val="00BD55CD"/>
    <w:rsid w:val="00BF4D41"/>
    <w:rsid w:val="00C171A7"/>
    <w:rsid w:val="00C22398"/>
    <w:rsid w:val="00C3416D"/>
    <w:rsid w:val="00C404EE"/>
    <w:rsid w:val="00C41D4D"/>
    <w:rsid w:val="00C423BC"/>
    <w:rsid w:val="00C6564F"/>
    <w:rsid w:val="00C71E0D"/>
    <w:rsid w:val="00C75B61"/>
    <w:rsid w:val="00C82D60"/>
    <w:rsid w:val="00C85CF9"/>
    <w:rsid w:val="00CA546B"/>
    <w:rsid w:val="00CA5580"/>
    <w:rsid w:val="00CB03F9"/>
    <w:rsid w:val="00CB45A7"/>
    <w:rsid w:val="00CC3093"/>
    <w:rsid w:val="00CC38A6"/>
    <w:rsid w:val="00CC3CCA"/>
    <w:rsid w:val="00CC4671"/>
    <w:rsid w:val="00CD13E3"/>
    <w:rsid w:val="00CD4961"/>
    <w:rsid w:val="00CF0E32"/>
    <w:rsid w:val="00CF5869"/>
    <w:rsid w:val="00CF703D"/>
    <w:rsid w:val="00D060AA"/>
    <w:rsid w:val="00D16E77"/>
    <w:rsid w:val="00D22463"/>
    <w:rsid w:val="00D32625"/>
    <w:rsid w:val="00D46B90"/>
    <w:rsid w:val="00D62F8E"/>
    <w:rsid w:val="00D72C7E"/>
    <w:rsid w:val="00D846BE"/>
    <w:rsid w:val="00D91F30"/>
    <w:rsid w:val="00D9285F"/>
    <w:rsid w:val="00DB1F3D"/>
    <w:rsid w:val="00DB23AC"/>
    <w:rsid w:val="00DD356C"/>
    <w:rsid w:val="00DF5C03"/>
    <w:rsid w:val="00E03D5E"/>
    <w:rsid w:val="00E05CD7"/>
    <w:rsid w:val="00E06CCE"/>
    <w:rsid w:val="00E17118"/>
    <w:rsid w:val="00E32D4C"/>
    <w:rsid w:val="00E41227"/>
    <w:rsid w:val="00E65B37"/>
    <w:rsid w:val="00E6731E"/>
    <w:rsid w:val="00E763D7"/>
    <w:rsid w:val="00E84ECC"/>
    <w:rsid w:val="00EA4133"/>
    <w:rsid w:val="00EB6DAF"/>
    <w:rsid w:val="00ED053A"/>
    <w:rsid w:val="00F03B2E"/>
    <w:rsid w:val="00F0551B"/>
    <w:rsid w:val="00F261A8"/>
    <w:rsid w:val="00F35C5C"/>
    <w:rsid w:val="00F50FA2"/>
    <w:rsid w:val="00F56375"/>
    <w:rsid w:val="00F62132"/>
    <w:rsid w:val="00F866B6"/>
    <w:rsid w:val="00F947C9"/>
    <w:rsid w:val="00F94947"/>
    <w:rsid w:val="00F97A7F"/>
    <w:rsid w:val="00FA272D"/>
    <w:rsid w:val="00FA3A4E"/>
    <w:rsid w:val="00FA5383"/>
    <w:rsid w:val="00FB2777"/>
    <w:rsid w:val="00FC0826"/>
    <w:rsid w:val="00FC7816"/>
    <w:rsid w:val="00FD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69CCE7A"/>
  <w15:docId w15:val="{AF1EBADE-DAC7-4850-A26B-7579F5CD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189"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Textoindependiente"/>
    <w:uiPriority w:val="9"/>
    <w:qFormat/>
    <w:rsid w:val="009F7189"/>
    <w:pPr>
      <w:numPr>
        <w:numId w:val="1"/>
      </w:numPr>
      <w:spacing w:before="280" w:after="119" w:line="240" w:lineRule="auto"/>
      <w:outlineLvl w:val="0"/>
    </w:pPr>
    <w:rPr>
      <w:rFonts w:ascii="Times New Roman" w:eastAsia="Times New Roman" w:hAnsi="Times New Roman"/>
      <w:b/>
      <w:bCs/>
      <w:kern w:val="1"/>
      <w:sz w:val="48"/>
      <w:szCs w:val="48"/>
    </w:rPr>
  </w:style>
  <w:style w:type="paragraph" w:styleId="Ttulo2">
    <w:name w:val="heading 2"/>
    <w:basedOn w:val="Normal"/>
    <w:next w:val="Normal"/>
    <w:qFormat/>
    <w:rsid w:val="009F7189"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3E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79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9F7189"/>
    <w:rPr>
      <w:rFonts w:ascii="Symbol" w:hAnsi="Symbol" w:cs="Symbol"/>
      <w:sz w:val="20"/>
    </w:rPr>
  </w:style>
  <w:style w:type="character" w:customStyle="1" w:styleId="WW8Num1z1">
    <w:name w:val="WW8Num1z1"/>
    <w:rsid w:val="009F7189"/>
    <w:rPr>
      <w:rFonts w:ascii="Courier New" w:hAnsi="Courier New" w:cs="Courier New"/>
      <w:sz w:val="20"/>
    </w:rPr>
  </w:style>
  <w:style w:type="character" w:customStyle="1" w:styleId="WW8Num1z2">
    <w:name w:val="WW8Num1z2"/>
    <w:rsid w:val="009F7189"/>
    <w:rPr>
      <w:rFonts w:ascii="Wingdings" w:hAnsi="Wingdings" w:cs="Wingdings"/>
      <w:sz w:val="20"/>
    </w:rPr>
  </w:style>
  <w:style w:type="character" w:customStyle="1" w:styleId="WW8Num2z0">
    <w:name w:val="WW8Num2z0"/>
    <w:rsid w:val="009F7189"/>
    <w:rPr>
      <w:rFonts w:ascii="Symbol" w:hAnsi="Symbol" w:cs="Symbol"/>
      <w:sz w:val="20"/>
    </w:rPr>
  </w:style>
  <w:style w:type="character" w:customStyle="1" w:styleId="WW8Num2z1">
    <w:name w:val="WW8Num2z1"/>
    <w:rsid w:val="009F7189"/>
    <w:rPr>
      <w:rFonts w:ascii="Courier New" w:hAnsi="Courier New" w:cs="Courier New"/>
      <w:sz w:val="20"/>
    </w:rPr>
  </w:style>
  <w:style w:type="character" w:customStyle="1" w:styleId="WW8Num2z2">
    <w:name w:val="WW8Num2z2"/>
    <w:rsid w:val="009F7189"/>
    <w:rPr>
      <w:rFonts w:ascii="Wingdings" w:hAnsi="Wingdings" w:cs="Wingdings"/>
      <w:sz w:val="20"/>
    </w:rPr>
  </w:style>
  <w:style w:type="character" w:customStyle="1" w:styleId="WW8Num3z0">
    <w:name w:val="WW8Num3z0"/>
    <w:rsid w:val="009F7189"/>
    <w:rPr>
      <w:rFonts w:ascii="Symbol" w:hAnsi="Symbol" w:cs="Symbol"/>
      <w:sz w:val="20"/>
    </w:rPr>
  </w:style>
  <w:style w:type="character" w:customStyle="1" w:styleId="WW8Num3z1">
    <w:name w:val="WW8Num3z1"/>
    <w:rsid w:val="009F7189"/>
    <w:rPr>
      <w:rFonts w:ascii="Courier New" w:hAnsi="Courier New" w:cs="Courier New"/>
      <w:sz w:val="20"/>
    </w:rPr>
  </w:style>
  <w:style w:type="character" w:customStyle="1" w:styleId="WW8Num3z2">
    <w:name w:val="WW8Num3z2"/>
    <w:rsid w:val="009F7189"/>
    <w:rPr>
      <w:rFonts w:ascii="Wingdings" w:hAnsi="Wingdings" w:cs="Wingdings"/>
      <w:sz w:val="20"/>
    </w:rPr>
  </w:style>
  <w:style w:type="character" w:customStyle="1" w:styleId="WW8Num4z0">
    <w:name w:val="WW8Num4z0"/>
    <w:rsid w:val="009F7189"/>
    <w:rPr>
      <w:rFonts w:ascii="Courier New" w:hAnsi="Courier New" w:cs="Courier New"/>
    </w:rPr>
  </w:style>
  <w:style w:type="character" w:customStyle="1" w:styleId="WW8Num4z2">
    <w:name w:val="WW8Num4z2"/>
    <w:rsid w:val="009F7189"/>
    <w:rPr>
      <w:rFonts w:ascii="Wingdings" w:hAnsi="Wingdings" w:cs="Wingdings"/>
    </w:rPr>
  </w:style>
  <w:style w:type="character" w:customStyle="1" w:styleId="WW8Num4z3">
    <w:name w:val="WW8Num4z3"/>
    <w:rsid w:val="009F7189"/>
    <w:rPr>
      <w:rFonts w:ascii="Symbol" w:hAnsi="Symbol" w:cs="Symbol"/>
    </w:rPr>
  </w:style>
  <w:style w:type="character" w:customStyle="1" w:styleId="WW8Num5z0">
    <w:name w:val="WW8Num5z0"/>
    <w:rsid w:val="009F7189"/>
  </w:style>
  <w:style w:type="character" w:customStyle="1" w:styleId="WW8Num5z1">
    <w:name w:val="WW8Num5z1"/>
    <w:rsid w:val="009F7189"/>
  </w:style>
  <w:style w:type="character" w:customStyle="1" w:styleId="WW8Num5z2">
    <w:name w:val="WW8Num5z2"/>
    <w:rsid w:val="009F7189"/>
  </w:style>
  <w:style w:type="character" w:customStyle="1" w:styleId="WW8Num5z3">
    <w:name w:val="WW8Num5z3"/>
    <w:rsid w:val="009F7189"/>
  </w:style>
  <w:style w:type="character" w:customStyle="1" w:styleId="WW8Num5z4">
    <w:name w:val="WW8Num5z4"/>
    <w:rsid w:val="009F7189"/>
  </w:style>
  <w:style w:type="character" w:customStyle="1" w:styleId="WW8Num5z5">
    <w:name w:val="WW8Num5z5"/>
    <w:rsid w:val="009F7189"/>
  </w:style>
  <w:style w:type="character" w:customStyle="1" w:styleId="WW8Num5z6">
    <w:name w:val="WW8Num5z6"/>
    <w:rsid w:val="009F7189"/>
  </w:style>
  <w:style w:type="character" w:customStyle="1" w:styleId="WW8Num5z7">
    <w:name w:val="WW8Num5z7"/>
    <w:rsid w:val="009F7189"/>
  </w:style>
  <w:style w:type="character" w:customStyle="1" w:styleId="WW8Num5z8">
    <w:name w:val="WW8Num5z8"/>
    <w:rsid w:val="009F7189"/>
  </w:style>
  <w:style w:type="character" w:customStyle="1" w:styleId="WW8Num6z0">
    <w:name w:val="WW8Num6z0"/>
    <w:rsid w:val="009F7189"/>
  </w:style>
  <w:style w:type="character" w:customStyle="1" w:styleId="WW8Num6z1">
    <w:name w:val="WW8Num6z1"/>
    <w:rsid w:val="009F7189"/>
  </w:style>
  <w:style w:type="character" w:customStyle="1" w:styleId="WW8Num6z2">
    <w:name w:val="WW8Num6z2"/>
    <w:rsid w:val="009F7189"/>
  </w:style>
  <w:style w:type="character" w:customStyle="1" w:styleId="WW8Num6z3">
    <w:name w:val="WW8Num6z3"/>
    <w:rsid w:val="009F7189"/>
  </w:style>
  <w:style w:type="character" w:customStyle="1" w:styleId="WW8Num6z4">
    <w:name w:val="WW8Num6z4"/>
    <w:rsid w:val="009F7189"/>
  </w:style>
  <w:style w:type="character" w:customStyle="1" w:styleId="WW8Num6z5">
    <w:name w:val="WW8Num6z5"/>
    <w:rsid w:val="009F7189"/>
  </w:style>
  <w:style w:type="character" w:customStyle="1" w:styleId="WW8Num6z6">
    <w:name w:val="WW8Num6z6"/>
    <w:rsid w:val="009F7189"/>
  </w:style>
  <w:style w:type="character" w:customStyle="1" w:styleId="WW8Num6z7">
    <w:name w:val="WW8Num6z7"/>
    <w:rsid w:val="009F7189"/>
  </w:style>
  <w:style w:type="character" w:customStyle="1" w:styleId="WW8Num6z8">
    <w:name w:val="WW8Num6z8"/>
    <w:rsid w:val="009F7189"/>
  </w:style>
  <w:style w:type="character" w:customStyle="1" w:styleId="WW8Num7z0">
    <w:name w:val="WW8Num7z0"/>
    <w:rsid w:val="009F7189"/>
  </w:style>
  <w:style w:type="character" w:customStyle="1" w:styleId="WW8Num7z1">
    <w:name w:val="WW8Num7z1"/>
    <w:rsid w:val="009F7189"/>
  </w:style>
  <w:style w:type="character" w:customStyle="1" w:styleId="WW8Num7z2">
    <w:name w:val="WW8Num7z2"/>
    <w:rsid w:val="009F7189"/>
  </w:style>
  <w:style w:type="character" w:customStyle="1" w:styleId="WW8Num7z3">
    <w:name w:val="WW8Num7z3"/>
    <w:rsid w:val="009F7189"/>
  </w:style>
  <w:style w:type="character" w:customStyle="1" w:styleId="WW8Num7z4">
    <w:name w:val="WW8Num7z4"/>
    <w:rsid w:val="009F7189"/>
  </w:style>
  <w:style w:type="character" w:customStyle="1" w:styleId="WW8Num7z5">
    <w:name w:val="WW8Num7z5"/>
    <w:rsid w:val="009F7189"/>
  </w:style>
  <w:style w:type="character" w:customStyle="1" w:styleId="WW8Num7z6">
    <w:name w:val="WW8Num7z6"/>
    <w:rsid w:val="009F7189"/>
  </w:style>
  <w:style w:type="character" w:customStyle="1" w:styleId="WW8Num7z7">
    <w:name w:val="WW8Num7z7"/>
    <w:rsid w:val="009F7189"/>
  </w:style>
  <w:style w:type="character" w:customStyle="1" w:styleId="WW8Num7z8">
    <w:name w:val="WW8Num7z8"/>
    <w:rsid w:val="009F7189"/>
  </w:style>
  <w:style w:type="character" w:customStyle="1" w:styleId="WW8Num8z0">
    <w:name w:val="WW8Num8z0"/>
    <w:rsid w:val="009F7189"/>
    <w:rPr>
      <w:rFonts w:ascii="Symbol" w:hAnsi="Symbol" w:cs="Symbol"/>
      <w:sz w:val="20"/>
    </w:rPr>
  </w:style>
  <w:style w:type="character" w:customStyle="1" w:styleId="WW8Num8z1">
    <w:name w:val="WW8Num8z1"/>
    <w:rsid w:val="009F7189"/>
    <w:rPr>
      <w:rFonts w:ascii="Courier New" w:hAnsi="Courier New" w:cs="Courier New"/>
      <w:sz w:val="20"/>
    </w:rPr>
  </w:style>
  <w:style w:type="character" w:customStyle="1" w:styleId="WW8Num8z2">
    <w:name w:val="WW8Num8z2"/>
    <w:rsid w:val="009F7189"/>
    <w:rPr>
      <w:rFonts w:ascii="Wingdings" w:hAnsi="Wingdings" w:cs="Wingdings"/>
      <w:sz w:val="20"/>
    </w:rPr>
  </w:style>
  <w:style w:type="character" w:customStyle="1" w:styleId="WW8Num9z0">
    <w:name w:val="WW8Num9z0"/>
    <w:rsid w:val="009F7189"/>
  </w:style>
  <w:style w:type="character" w:customStyle="1" w:styleId="WW8Num9z1">
    <w:name w:val="WW8Num9z1"/>
    <w:rsid w:val="009F7189"/>
  </w:style>
  <w:style w:type="character" w:customStyle="1" w:styleId="WW8Num9z2">
    <w:name w:val="WW8Num9z2"/>
    <w:rsid w:val="009F7189"/>
  </w:style>
  <w:style w:type="character" w:customStyle="1" w:styleId="WW8Num9z3">
    <w:name w:val="WW8Num9z3"/>
    <w:rsid w:val="009F7189"/>
  </w:style>
  <w:style w:type="character" w:customStyle="1" w:styleId="WW8Num9z4">
    <w:name w:val="WW8Num9z4"/>
    <w:rsid w:val="009F7189"/>
  </w:style>
  <w:style w:type="character" w:customStyle="1" w:styleId="WW8Num9z5">
    <w:name w:val="WW8Num9z5"/>
    <w:rsid w:val="009F7189"/>
  </w:style>
  <w:style w:type="character" w:customStyle="1" w:styleId="WW8Num9z6">
    <w:name w:val="WW8Num9z6"/>
    <w:rsid w:val="009F7189"/>
  </w:style>
  <w:style w:type="character" w:customStyle="1" w:styleId="WW8Num9z7">
    <w:name w:val="WW8Num9z7"/>
    <w:rsid w:val="009F7189"/>
  </w:style>
  <w:style w:type="character" w:customStyle="1" w:styleId="WW8Num9z8">
    <w:name w:val="WW8Num9z8"/>
    <w:rsid w:val="009F7189"/>
  </w:style>
  <w:style w:type="character" w:customStyle="1" w:styleId="WW8Num10z0">
    <w:name w:val="WW8Num10z0"/>
    <w:rsid w:val="009F7189"/>
    <w:rPr>
      <w:rFonts w:ascii="Symbol" w:hAnsi="Symbol" w:cs="Symbol"/>
      <w:sz w:val="20"/>
    </w:rPr>
  </w:style>
  <w:style w:type="character" w:customStyle="1" w:styleId="WW8Num10z1">
    <w:name w:val="WW8Num10z1"/>
    <w:rsid w:val="009F7189"/>
    <w:rPr>
      <w:rFonts w:ascii="Courier New" w:hAnsi="Courier New" w:cs="Courier New"/>
      <w:sz w:val="20"/>
    </w:rPr>
  </w:style>
  <w:style w:type="character" w:customStyle="1" w:styleId="WW8Num10z2">
    <w:name w:val="WW8Num10z2"/>
    <w:rsid w:val="009F7189"/>
    <w:rPr>
      <w:rFonts w:ascii="Wingdings" w:hAnsi="Wingdings" w:cs="Wingdings"/>
      <w:sz w:val="20"/>
    </w:rPr>
  </w:style>
  <w:style w:type="character" w:customStyle="1" w:styleId="WW8Num11z0">
    <w:name w:val="WW8Num11z0"/>
    <w:rsid w:val="009F7189"/>
    <w:rPr>
      <w:rFonts w:ascii="Symbol" w:hAnsi="Symbol" w:cs="Symbol"/>
    </w:rPr>
  </w:style>
  <w:style w:type="character" w:customStyle="1" w:styleId="WW8Num11z1">
    <w:name w:val="WW8Num11z1"/>
    <w:rsid w:val="009F7189"/>
    <w:rPr>
      <w:rFonts w:ascii="Courier New" w:hAnsi="Courier New" w:cs="Courier New"/>
    </w:rPr>
  </w:style>
  <w:style w:type="character" w:customStyle="1" w:styleId="WW8Num11z2">
    <w:name w:val="WW8Num11z2"/>
    <w:rsid w:val="009F7189"/>
    <w:rPr>
      <w:rFonts w:ascii="Wingdings" w:hAnsi="Wingdings" w:cs="Wingdings"/>
    </w:rPr>
  </w:style>
  <w:style w:type="character" w:customStyle="1" w:styleId="WW8Num12z0">
    <w:name w:val="WW8Num12z0"/>
    <w:rsid w:val="009F7189"/>
  </w:style>
  <w:style w:type="character" w:customStyle="1" w:styleId="WW8Num12z1">
    <w:name w:val="WW8Num12z1"/>
    <w:rsid w:val="009F7189"/>
  </w:style>
  <w:style w:type="character" w:customStyle="1" w:styleId="WW8Num12z2">
    <w:name w:val="WW8Num12z2"/>
    <w:rsid w:val="009F7189"/>
  </w:style>
  <w:style w:type="character" w:customStyle="1" w:styleId="WW8Num12z3">
    <w:name w:val="WW8Num12z3"/>
    <w:rsid w:val="009F7189"/>
  </w:style>
  <w:style w:type="character" w:customStyle="1" w:styleId="WW8Num12z4">
    <w:name w:val="WW8Num12z4"/>
    <w:rsid w:val="009F7189"/>
  </w:style>
  <w:style w:type="character" w:customStyle="1" w:styleId="WW8Num12z5">
    <w:name w:val="WW8Num12z5"/>
    <w:rsid w:val="009F7189"/>
  </w:style>
  <w:style w:type="character" w:customStyle="1" w:styleId="WW8Num12z6">
    <w:name w:val="WW8Num12z6"/>
    <w:rsid w:val="009F7189"/>
  </w:style>
  <w:style w:type="character" w:customStyle="1" w:styleId="WW8Num12z7">
    <w:name w:val="WW8Num12z7"/>
    <w:rsid w:val="009F7189"/>
  </w:style>
  <w:style w:type="character" w:customStyle="1" w:styleId="WW8Num12z8">
    <w:name w:val="WW8Num12z8"/>
    <w:rsid w:val="009F7189"/>
  </w:style>
  <w:style w:type="character" w:customStyle="1" w:styleId="WW8Num13z0">
    <w:name w:val="WW8Num13z0"/>
    <w:rsid w:val="009F7189"/>
    <w:rPr>
      <w:rFonts w:ascii="Symbol" w:hAnsi="Symbol" w:cs="Symbol"/>
      <w:sz w:val="20"/>
    </w:rPr>
  </w:style>
  <w:style w:type="character" w:customStyle="1" w:styleId="WW8Num13z1">
    <w:name w:val="WW8Num13z1"/>
    <w:rsid w:val="009F7189"/>
    <w:rPr>
      <w:rFonts w:ascii="Courier New" w:hAnsi="Courier New" w:cs="Courier New"/>
      <w:sz w:val="20"/>
    </w:rPr>
  </w:style>
  <w:style w:type="character" w:customStyle="1" w:styleId="WW8Num13z2">
    <w:name w:val="WW8Num13z2"/>
    <w:rsid w:val="009F7189"/>
    <w:rPr>
      <w:rFonts w:ascii="Wingdings" w:hAnsi="Wingdings" w:cs="Wingdings"/>
      <w:sz w:val="20"/>
    </w:rPr>
  </w:style>
  <w:style w:type="character" w:customStyle="1" w:styleId="WW8Num14z0">
    <w:name w:val="WW8Num14z0"/>
    <w:rsid w:val="009F7189"/>
  </w:style>
  <w:style w:type="character" w:customStyle="1" w:styleId="WW8Num14z1">
    <w:name w:val="WW8Num14z1"/>
    <w:rsid w:val="009F7189"/>
  </w:style>
  <w:style w:type="character" w:customStyle="1" w:styleId="WW8Num14z2">
    <w:name w:val="WW8Num14z2"/>
    <w:rsid w:val="009F7189"/>
  </w:style>
  <w:style w:type="character" w:customStyle="1" w:styleId="WW8Num14z3">
    <w:name w:val="WW8Num14z3"/>
    <w:rsid w:val="009F7189"/>
  </w:style>
  <w:style w:type="character" w:customStyle="1" w:styleId="WW8Num14z4">
    <w:name w:val="WW8Num14z4"/>
    <w:rsid w:val="009F7189"/>
  </w:style>
  <w:style w:type="character" w:customStyle="1" w:styleId="WW8Num14z5">
    <w:name w:val="WW8Num14z5"/>
    <w:rsid w:val="009F7189"/>
  </w:style>
  <w:style w:type="character" w:customStyle="1" w:styleId="WW8Num14z6">
    <w:name w:val="WW8Num14z6"/>
    <w:rsid w:val="009F7189"/>
  </w:style>
  <w:style w:type="character" w:customStyle="1" w:styleId="WW8Num14z7">
    <w:name w:val="WW8Num14z7"/>
    <w:rsid w:val="009F7189"/>
  </w:style>
  <w:style w:type="character" w:customStyle="1" w:styleId="WW8Num14z8">
    <w:name w:val="WW8Num14z8"/>
    <w:rsid w:val="009F7189"/>
  </w:style>
  <w:style w:type="character" w:customStyle="1" w:styleId="WW8Num15z0">
    <w:name w:val="WW8Num15z0"/>
    <w:rsid w:val="009F7189"/>
    <w:rPr>
      <w:rFonts w:ascii="Symbol" w:hAnsi="Symbol" w:cs="Symbol"/>
      <w:sz w:val="20"/>
    </w:rPr>
  </w:style>
  <w:style w:type="character" w:customStyle="1" w:styleId="WW8Num15z1">
    <w:name w:val="WW8Num15z1"/>
    <w:rsid w:val="009F7189"/>
    <w:rPr>
      <w:rFonts w:ascii="Courier New" w:hAnsi="Courier New" w:cs="Courier New"/>
      <w:sz w:val="20"/>
    </w:rPr>
  </w:style>
  <w:style w:type="character" w:customStyle="1" w:styleId="WW8Num15z2">
    <w:name w:val="WW8Num15z2"/>
    <w:rsid w:val="009F7189"/>
    <w:rPr>
      <w:rFonts w:ascii="Wingdings" w:hAnsi="Wingdings" w:cs="Wingdings"/>
      <w:sz w:val="20"/>
    </w:rPr>
  </w:style>
  <w:style w:type="character" w:customStyle="1" w:styleId="WW8Num16z0">
    <w:name w:val="WW8Num16z0"/>
    <w:rsid w:val="009F7189"/>
    <w:rPr>
      <w:rFonts w:ascii="Arial" w:eastAsia="Times New Roman" w:hAnsi="Arial" w:cs="Arial"/>
    </w:rPr>
  </w:style>
  <w:style w:type="character" w:customStyle="1" w:styleId="WW8Num16z1">
    <w:name w:val="WW8Num16z1"/>
    <w:rsid w:val="009F7189"/>
    <w:rPr>
      <w:rFonts w:ascii="Courier New" w:hAnsi="Courier New" w:cs="Courier New"/>
    </w:rPr>
  </w:style>
  <w:style w:type="character" w:customStyle="1" w:styleId="WW8Num16z2">
    <w:name w:val="WW8Num16z2"/>
    <w:rsid w:val="009F7189"/>
    <w:rPr>
      <w:rFonts w:ascii="Wingdings" w:hAnsi="Wingdings" w:cs="Wingdings"/>
    </w:rPr>
  </w:style>
  <w:style w:type="character" w:customStyle="1" w:styleId="WW8Num16z3">
    <w:name w:val="WW8Num16z3"/>
    <w:rsid w:val="009F7189"/>
    <w:rPr>
      <w:rFonts w:ascii="Symbol" w:hAnsi="Symbol" w:cs="Symbol"/>
    </w:rPr>
  </w:style>
  <w:style w:type="character" w:customStyle="1" w:styleId="WW8Num17z0">
    <w:name w:val="WW8Num17z0"/>
    <w:rsid w:val="009F7189"/>
    <w:rPr>
      <w:rFonts w:ascii="Symbol" w:hAnsi="Symbol" w:cs="Symbol"/>
      <w:sz w:val="20"/>
    </w:rPr>
  </w:style>
  <w:style w:type="character" w:customStyle="1" w:styleId="WW8Num17z1">
    <w:name w:val="WW8Num17z1"/>
    <w:rsid w:val="009F7189"/>
    <w:rPr>
      <w:rFonts w:ascii="Courier New" w:hAnsi="Courier New" w:cs="Courier New"/>
      <w:sz w:val="20"/>
    </w:rPr>
  </w:style>
  <w:style w:type="character" w:customStyle="1" w:styleId="WW8Num17z2">
    <w:name w:val="WW8Num17z2"/>
    <w:rsid w:val="009F7189"/>
    <w:rPr>
      <w:rFonts w:ascii="Wingdings" w:hAnsi="Wingdings" w:cs="Wingdings"/>
      <w:sz w:val="20"/>
    </w:rPr>
  </w:style>
  <w:style w:type="character" w:customStyle="1" w:styleId="WW8Num18z0">
    <w:name w:val="WW8Num18z0"/>
    <w:rsid w:val="009F7189"/>
  </w:style>
  <w:style w:type="character" w:customStyle="1" w:styleId="WW8Num18z1">
    <w:name w:val="WW8Num18z1"/>
    <w:rsid w:val="009F7189"/>
  </w:style>
  <w:style w:type="character" w:customStyle="1" w:styleId="WW8Num18z2">
    <w:name w:val="WW8Num18z2"/>
    <w:rsid w:val="009F7189"/>
  </w:style>
  <w:style w:type="character" w:customStyle="1" w:styleId="WW8Num18z3">
    <w:name w:val="WW8Num18z3"/>
    <w:rsid w:val="009F7189"/>
  </w:style>
  <w:style w:type="character" w:customStyle="1" w:styleId="WW8Num18z4">
    <w:name w:val="WW8Num18z4"/>
    <w:rsid w:val="009F7189"/>
  </w:style>
  <w:style w:type="character" w:customStyle="1" w:styleId="WW8Num18z5">
    <w:name w:val="WW8Num18z5"/>
    <w:rsid w:val="009F7189"/>
  </w:style>
  <w:style w:type="character" w:customStyle="1" w:styleId="WW8Num18z6">
    <w:name w:val="WW8Num18z6"/>
    <w:rsid w:val="009F7189"/>
  </w:style>
  <w:style w:type="character" w:customStyle="1" w:styleId="WW8Num18z7">
    <w:name w:val="WW8Num18z7"/>
    <w:rsid w:val="009F7189"/>
  </w:style>
  <w:style w:type="character" w:customStyle="1" w:styleId="WW8Num18z8">
    <w:name w:val="WW8Num18z8"/>
    <w:rsid w:val="009F7189"/>
  </w:style>
  <w:style w:type="character" w:customStyle="1" w:styleId="WW8Num19z0">
    <w:name w:val="WW8Num19z0"/>
    <w:rsid w:val="009F7189"/>
    <w:rPr>
      <w:rFonts w:ascii="Symbol" w:eastAsia="Times New Roman" w:hAnsi="Symbol" w:cs="Symbol"/>
      <w:color w:val="000000"/>
      <w:sz w:val="24"/>
      <w:szCs w:val="24"/>
      <w:lang w:eastAsia="es-ES"/>
    </w:rPr>
  </w:style>
  <w:style w:type="character" w:customStyle="1" w:styleId="WW8Num19z1">
    <w:name w:val="WW8Num19z1"/>
    <w:rsid w:val="009F7189"/>
    <w:rPr>
      <w:rFonts w:ascii="Courier New" w:hAnsi="Courier New" w:cs="Courier New"/>
    </w:rPr>
  </w:style>
  <w:style w:type="character" w:customStyle="1" w:styleId="WW8Num19z2">
    <w:name w:val="WW8Num19z2"/>
    <w:rsid w:val="009F7189"/>
    <w:rPr>
      <w:rFonts w:ascii="Wingdings" w:hAnsi="Wingdings" w:cs="Wingdings"/>
    </w:rPr>
  </w:style>
  <w:style w:type="character" w:customStyle="1" w:styleId="WW8Num20z0">
    <w:name w:val="WW8Num20z0"/>
    <w:rsid w:val="009F7189"/>
    <w:rPr>
      <w:rFonts w:ascii="Symbol" w:hAnsi="Symbol" w:cs="Symbol"/>
      <w:sz w:val="20"/>
    </w:rPr>
  </w:style>
  <w:style w:type="character" w:customStyle="1" w:styleId="WW8Num20z1">
    <w:name w:val="WW8Num20z1"/>
    <w:rsid w:val="009F7189"/>
    <w:rPr>
      <w:rFonts w:ascii="Courier New" w:hAnsi="Courier New" w:cs="Courier New"/>
      <w:sz w:val="20"/>
    </w:rPr>
  </w:style>
  <w:style w:type="character" w:customStyle="1" w:styleId="WW8Num20z2">
    <w:name w:val="WW8Num20z2"/>
    <w:rsid w:val="009F7189"/>
    <w:rPr>
      <w:rFonts w:ascii="Wingdings" w:hAnsi="Wingdings" w:cs="Wingdings"/>
      <w:sz w:val="20"/>
    </w:rPr>
  </w:style>
  <w:style w:type="character" w:customStyle="1" w:styleId="WW8Num21z0">
    <w:name w:val="WW8Num21z0"/>
    <w:rsid w:val="009F7189"/>
    <w:rPr>
      <w:rFonts w:ascii="Symbol" w:eastAsia="Times New Roman" w:hAnsi="Symbol" w:cs="Symbol"/>
      <w:color w:val="000000"/>
      <w:sz w:val="24"/>
      <w:szCs w:val="24"/>
      <w:lang w:eastAsia="es-ES"/>
    </w:rPr>
  </w:style>
  <w:style w:type="character" w:customStyle="1" w:styleId="WW8Num21z1">
    <w:name w:val="WW8Num21z1"/>
    <w:rsid w:val="009F7189"/>
    <w:rPr>
      <w:rFonts w:ascii="Courier New" w:hAnsi="Courier New" w:cs="Courier New"/>
    </w:rPr>
  </w:style>
  <w:style w:type="character" w:customStyle="1" w:styleId="WW8Num21z2">
    <w:name w:val="WW8Num21z2"/>
    <w:rsid w:val="009F7189"/>
    <w:rPr>
      <w:rFonts w:ascii="Wingdings" w:hAnsi="Wingdings" w:cs="Wingdings"/>
    </w:rPr>
  </w:style>
  <w:style w:type="character" w:customStyle="1" w:styleId="WW8Num22z0">
    <w:name w:val="WW8Num22z0"/>
    <w:rsid w:val="009F7189"/>
  </w:style>
  <w:style w:type="character" w:customStyle="1" w:styleId="WW8Num22z1">
    <w:name w:val="WW8Num22z1"/>
    <w:rsid w:val="009F7189"/>
  </w:style>
  <w:style w:type="character" w:customStyle="1" w:styleId="WW8Num22z2">
    <w:name w:val="WW8Num22z2"/>
    <w:rsid w:val="009F7189"/>
  </w:style>
  <w:style w:type="character" w:customStyle="1" w:styleId="WW8Num22z3">
    <w:name w:val="WW8Num22z3"/>
    <w:rsid w:val="009F7189"/>
  </w:style>
  <w:style w:type="character" w:customStyle="1" w:styleId="WW8Num22z4">
    <w:name w:val="WW8Num22z4"/>
    <w:rsid w:val="009F7189"/>
  </w:style>
  <w:style w:type="character" w:customStyle="1" w:styleId="WW8Num22z5">
    <w:name w:val="WW8Num22z5"/>
    <w:rsid w:val="009F7189"/>
  </w:style>
  <w:style w:type="character" w:customStyle="1" w:styleId="WW8Num22z6">
    <w:name w:val="WW8Num22z6"/>
    <w:rsid w:val="009F7189"/>
  </w:style>
  <w:style w:type="character" w:customStyle="1" w:styleId="WW8Num22z7">
    <w:name w:val="WW8Num22z7"/>
    <w:rsid w:val="009F7189"/>
  </w:style>
  <w:style w:type="character" w:customStyle="1" w:styleId="WW8Num22z8">
    <w:name w:val="WW8Num22z8"/>
    <w:rsid w:val="009F7189"/>
  </w:style>
  <w:style w:type="character" w:customStyle="1" w:styleId="WW8Num23z0">
    <w:name w:val="WW8Num23z0"/>
    <w:rsid w:val="009F7189"/>
    <w:rPr>
      <w:rFonts w:ascii="Symbol" w:hAnsi="Symbol" w:cs="Symbol"/>
      <w:sz w:val="20"/>
    </w:rPr>
  </w:style>
  <w:style w:type="character" w:customStyle="1" w:styleId="WW8Num23z1">
    <w:name w:val="WW8Num23z1"/>
    <w:rsid w:val="009F7189"/>
    <w:rPr>
      <w:rFonts w:ascii="Arial" w:eastAsia="Times New Roman" w:hAnsi="Arial" w:cs="Arial"/>
    </w:rPr>
  </w:style>
  <w:style w:type="character" w:customStyle="1" w:styleId="WW8Num23z2">
    <w:name w:val="WW8Num23z2"/>
    <w:rsid w:val="009F7189"/>
    <w:rPr>
      <w:rFonts w:ascii="Wingdings" w:hAnsi="Wingdings" w:cs="Wingdings"/>
      <w:sz w:val="20"/>
    </w:rPr>
  </w:style>
  <w:style w:type="character" w:customStyle="1" w:styleId="WW8Num24z0">
    <w:name w:val="WW8Num24z0"/>
    <w:rsid w:val="009F7189"/>
  </w:style>
  <w:style w:type="character" w:customStyle="1" w:styleId="WW8Num24z1">
    <w:name w:val="WW8Num24z1"/>
    <w:rsid w:val="009F7189"/>
  </w:style>
  <w:style w:type="character" w:customStyle="1" w:styleId="WW8Num24z2">
    <w:name w:val="WW8Num24z2"/>
    <w:rsid w:val="009F7189"/>
  </w:style>
  <w:style w:type="character" w:customStyle="1" w:styleId="WW8Num24z3">
    <w:name w:val="WW8Num24z3"/>
    <w:rsid w:val="009F7189"/>
  </w:style>
  <w:style w:type="character" w:customStyle="1" w:styleId="WW8Num24z4">
    <w:name w:val="WW8Num24z4"/>
    <w:rsid w:val="009F7189"/>
  </w:style>
  <w:style w:type="character" w:customStyle="1" w:styleId="WW8Num24z5">
    <w:name w:val="WW8Num24z5"/>
    <w:rsid w:val="009F7189"/>
  </w:style>
  <w:style w:type="character" w:customStyle="1" w:styleId="WW8Num24z6">
    <w:name w:val="WW8Num24z6"/>
    <w:rsid w:val="009F7189"/>
  </w:style>
  <w:style w:type="character" w:customStyle="1" w:styleId="WW8Num24z7">
    <w:name w:val="WW8Num24z7"/>
    <w:rsid w:val="009F7189"/>
  </w:style>
  <w:style w:type="character" w:customStyle="1" w:styleId="WW8Num24z8">
    <w:name w:val="WW8Num24z8"/>
    <w:rsid w:val="009F7189"/>
  </w:style>
  <w:style w:type="character" w:customStyle="1" w:styleId="WW8Num25z0">
    <w:name w:val="WW8Num25z0"/>
    <w:rsid w:val="009F7189"/>
    <w:rPr>
      <w:rFonts w:ascii="Symbol" w:hAnsi="Symbol" w:cs="Symbol"/>
      <w:color w:val="000000"/>
      <w:lang w:eastAsia="es-ES"/>
    </w:rPr>
  </w:style>
  <w:style w:type="character" w:customStyle="1" w:styleId="WW8Num25z1">
    <w:name w:val="WW8Num25z1"/>
    <w:rsid w:val="009F7189"/>
    <w:rPr>
      <w:rFonts w:ascii="Courier New" w:hAnsi="Courier New" w:cs="Courier New"/>
    </w:rPr>
  </w:style>
  <w:style w:type="character" w:customStyle="1" w:styleId="WW8Num25z2">
    <w:name w:val="WW8Num25z2"/>
    <w:rsid w:val="009F7189"/>
    <w:rPr>
      <w:rFonts w:ascii="Wingdings" w:hAnsi="Wingdings" w:cs="Wingdings"/>
    </w:rPr>
  </w:style>
  <w:style w:type="character" w:customStyle="1" w:styleId="WW8Num26z0">
    <w:name w:val="WW8Num26z0"/>
    <w:rsid w:val="009F7189"/>
    <w:rPr>
      <w:rFonts w:ascii="Symbol" w:hAnsi="Symbol" w:cs="Symbol"/>
      <w:sz w:val="20"/>
    </w:rPr>
  </w:style>
  <w:style w:type="character" w:customStyle="1" w:styleId="WW8Num26z1">
    <w:name w:val="WW8Num26z1"/>
    <w:rsid w:val="009F7189"/>
    <w:rPr>
      <w:rFonts w:ascii="Courier New" w:hAnsi="Courier New" w:cs="Courier New"/>
      <w:sz w:val="20"/>
    </w:rPr>
  </w:style>
  <w:style w:type="character" w:customStyle="1" w:styleId="WW8Num26z2">
    <w:name w:val="WW8Num26z2"/>
    <w:rsid w:val="009F7189"/>
    <w:rPr>
      <w:rFonts w:ascii="Wingdings" w:hAnsi="Wingdings" w:cs="Wingdings"/>
      <w:sz w:val="20"/>
    </w:rPr>
  </w:style>
  <w:style w:type="character" w:customStyle="1" w:styleId="WW8Num27z0">
    <w:name w:val="WW8Num27z0"/>
    <w:rsid w:val="009F7189"/>
    <w:rPr>
      <w:rFonts w:ascii="Symbol" w:hAnsi="Symbol" w:cs="Symbol"/>
      <w:sz w:val="20"/>
    </w:rPr>
  </w:style>
  <w:style w:type="character" w:customStyle="1" w:styleId="WW8Num27z1">
    <w:name w:val="WW8Num27z1"/>
    <w:rsid w:val="009F7189"/>
    <w:rPr>
      <w:rFonts w:ascii="Courier New" w:hAnsi="Courier New" w:cs="Courier New"/>
      <w:sz w:val="20"/>
    </w:rPr>
  </w:style>
  <w:style w:type="character" w:customStyle="1" w:styleId="WW8Num27z2">
    <w:name w:val="WW8Num27z2"/>
    <w:rsid w:val="009F7189"/>
    <w:rPr>
      <w:rFonts w:ascii="Wingdings" w:hAnsi="Wingdings" w:cs="Wingdings"/>
      <w:sz w:val="20"/>
    </w:rPr>
  </w:style>
  <w:style w:type="character" w:customStyle="1" w:styleId="WW8Num28z0">
    <w:name w:val="WW8Num28z0"/>
    <w:rsid w:val="009F7189"/>
  </w:style>
  <w:style w:type="character" w:customStyle="1" w:styleId="WW8Num28z1">
    <w:name w:val="WW8Num28z1"/>
    <w:rsid w:val="009F7189"/>
  </w:style>
  <w:style w:type="character" w:customStyle="1" w:styleId="WW8Num28z2">
    <w:name w:val="WW8Num28z2"/>
    <w:rsid w:val="009F7189"/>
  </w:style>
  <w:style w:type="character" w:customStyle="1" w:styleId="WW8Num28z3">
    <w:name w:val="WW8Num28z3"/>
    <w:rsid w:val="009F7189"/>
  </w:style>
  <w:style w:type="character" w:customStyle="1" w:styleId="WW8Num28z4">
    <w:name w:val="WW8Num28z4"/>
    <w:rsid w:val="009F7189"/>
  </w:style>
  <w:style w:type="character" w:customStyle="1" w:styleId="WW8Num28z5">
    <w:name w:val="WW8Num28z5"/>
    <w:rsid w:val="009F7189"/>
  </w:style>
  <w:style w:type="character" w:customStyle="1" w:styleId="WW8Num28z6">
    <w:name w:val="WW8Num28z6"/>
    <w:rsid w:val="009F7189"/>
  </w:style>
  <w:style w:type="character" w:customStyle="1" w:styleId="WW8Num28z7">
    <w:name w:val="WW8Num28z7"/>
    <w:rsid w:val="009F7189"/>
  </w:style>
  <w:style w:type="character" w:customStyle="1" w:styleId="WW8Num28z8">
    <w:name w:val="WW8Num28z8"/>
    <w:rsid w:val="009F7189"/>
  </w:style>
  <w:style w:type="character" w:customStyle="1" w:styleId="WW8Num29z0">
    <w:name w:val="WW8Num29z0"/>
    <w:rsid w:val="009F7189"/>
  </w:style>
  <w:style w:type="character" w:customStyle="1" w:styleId="WW8Num29z1">
    <w:name w:val="WW8Num29z1"/>
    <w:rsid w:val="009F7189"/>
  </w:style>
  <w:style w:type="character" w:customStyle="1" w:styleId="WW8Num29z2">
    <w:name w:val="WW8Num29z2"/>
    <w:rsid w:val="009F7189"/>
  </w:style>
  <w:style w:type="character" w:customStyle="1" w:styleId="WW8Num29z3">
    <w:name w:val="WW8Num29z3"/>
    <w:rsid w:val="009F7189"/>
  </w:style>
  <w:style w:type="character" w:customStyle="1" w:styleId="WW8Num29z4">
    <w:name w:val="WW8Num29z4"/>
    <w:rsid w:val="009F7189"/>
  </w:style>
  <w:style w:type="character" w:customStyle="1" w:styleId="WW8Num29z5">
    <w:name w:val="WW8Num29z5"/>
    <w:rsid w:val="009F7189"/>
  </w:style>
  <w:style w:type="character" w:customStyle="1" w:styleId="WW8Num29z6">
    <w:name w:val="WW8Num29z6"/>
    <w:rsid w:val="009F7189"/>
  </w:style>
  <w:style w:type="character" w:customStyle="1" w:styleId="WW8Num29z7">
    <w:name w:val="WW8Num29z7"/>
    <w:rsid w:val="009F7189"/>
  </w:style>
  <w:style w:type="character" w:customStyle="1" w:styleId="WW8Num29z8">
    <w:name w:val="WW8Num29z8"/>
    <w:rsid w:val="009F7189"/>
  </w:style>
  <w:style w:type="character" w:customStyle="1" w:styleId="WW8Num30z0">
    <w:name w:val="WW8Num30z0"/>
    <w:rsid w:val="009F7189"/>
    <w:rPr>
      <w:rFonts w:ascii="Symbol" w:hAnsi="Symbol" w:cs="Symbol"/>
      <w:sz w:val="20"/>
    </w:rPr>
  </w:style>
  <w:style w:type="character" w:customStyle="1" w:styleId="WW8Num30z1">
    <w:name w:val="WW8Num30z1"/>
    <w:rsid w:val="009F7189"/>
    <w:rPr>
      <w:rFonts w:ascii="Courier New" w:hAnsi="Courier New" w:cs="Courier New"/>
      <w:sz w:val="20"/>
    </w:rPr>
  </w:style>
  <w:style w:type="character" w:customStyle="1" w:styleId="WW8Num30z2">
    <w:name w:val="WW8Num30z2"/>
    <w:rsid w:val="009F7189"/>
    <w:rPr>
      <w:rFonts w:ascii="Wingdings" w:hAnsi="Wingdings" w:cs="Wingdings"/>
      <w:sz w:val="20"/>
    </w:rPr>
  </w:style>
  <w:style w:type="character" w:customStyle="1" w:styleId="WW8Num31z0">
    <w:name w:val="WW8Num31z0"/>
    <w:rsid w:val="009F7189"/>
  </w:style>
  <w:style w:type="character" w:customStyle="1" w:styleId="WW8Num31z1">
    <w:name w:val="WW8Num31z1"/>
    <w:rsid w:val="009F7189"/>
  </w:style>
  <w:style w:type="character" w:customStyle="1" w:styleId="WW8Num31z2">
    <w:name w:val="WW8Num31z2"/>
    <w:rsid w:val="009F7189"/>
  </w:style>
  <w:style w:type="character" w:customStyle="1" w:styleId="WW8Num31z3">
    <w:name w:val="WW8Num31z3"/>
    <w:rsid w:val="009F7189"/>
  </w:style>
  <w:style w:type="character" w:customStyle="1" w:styleId="WW8Num31z4">
    <w:name w:val="WW8Num31z4"/>
    <w:rsid w:val="009F7189"/>
  </w:style>
  <w:style w:type="character" w:customStyle="1" w:styleId="WW8Num31z5">
    <w:name w:val="WW8Num31z5"/>
    <w:rsid w:val="009F7189"/>
  </w:style>
  <w:style w:type="character" w:customStyle="1" w:styleId="WW8Num31z6">
    <w:name w:val="WW8Num31z6"/>
    <w:rsid w:val="009F7189"/>
  </w:style>
  <w:style w:type="character" w:customStyle="1" w:styleId="WW8Num31z7">
    <w:name w:val="WW8Num31z7"/>
    <w:rsid w:val="009F7189"/>
  </w:style>
  <w:style w:type="character" w:customStyle="1" w:styleId="WW8Num31z8">
    <w:name w:val="WW8Num31z8"/>
    <w:rsid w:val="009F7189"/>
  </w:style>
  <w:style w:type="character" w:customStyle="1" w:styleId="WW8Num32z0">
    <w:name w:val="WW8Num32z0"/>
    <w:rsid w:val="009F7189"/>
    <w:rPr>
      <w:rFonts w:ascii="Symbol" w:hAnsi="Symbol" w:cs="Symbol"/>
      <w:sz w:val="20"/>
    </w:rPr>
  </w:style>
  <w:style w:type="character" w:customStyle="1" w:styleId="WW8Num32z1">
    <w:name w:val="WW8Num32z1"/>
    <w:rsid w:val="009F7189"/>
    <w:rPr>
      <w:rFonts w:ascii="Courier New" w:hAnsi="Courier New" w:cs="Courier New"/>
      <w:sz w:val="20"/>
    </w:rPr>
  </w:style>
  <w:style w:type="character" w:customStyle="1" w:styleId="WW8Num32z2">
    <w:name w:val="WW8Num32z2"/>
    <w:rsid w:val="009F7189"/>
    <w:rPr>
      <w:rFonts w:ascii="Wingdings" w:hAnsi="Wingdings" w:cs="Wingdings"/>
      <w:sz w:val="20"/>
    </w:rPr>
  </w:style>
  <w:style w:type="character" w:customStyle="1" w:styleId="WW8Num33z0">
    <w:name w:val="WW8Num33z0"/>
    <w:rsid w:val="009F7189"/>
  </w:style>
  <w:style w:type="character" w:customStyle="1" w:styleId="WW8Num33z1">
    <w:name w:val="WW8Num33z1"/>
    <w:rsid w:val="009F7189"/>
  </w:style>
  <w:style w:type="character" w:customStyle="1" w:styleId="WW8Num33z2">
    <w:name w:val="WW8Num33z2"/>
    <w:rsid w:val="009F7189"/>
  </w:style>
  <w:style w:type="character" w:customStyle="1" w:styleId="WW8Num33z3">
    <w:name w:val="WW8Num33z3"/>
    <w:rsid w:val="009F7189"/>
  </w:style>
  <w:style w:type="character" w:customStyle="1" w:styleId="WW8Num33z4">
    <w:name w:val="WW8Num33z4"/>
    <w:rsid w:val="009F7189"/>
  </w:style>
  <w:style w:type="character" w:customStyle="1" w:styleId="WW8Num33z5">
    <w:name w:val="WW8Num33z5"/>
    <w:rsid w:val="009F7189"/>
  </w:style>
  <w:style w:type="character" w:customStyle="1" w:styleId="WW8Num33z6">
    <w:name w:val="WW8Num33z6"/>
    <w:rsid w:val="009F7189"/>
  </w:style>
  <w:style w:type="character" w:customStyle="1" w:styleId="WW8Num33z7">
    <w:name w:val="WW8Num33z7"/>
    <w:rsid w:val="009F7189"/>
  </w:style>
  <w:style w:type="character" w:customStyle="1" w:styleId="WW8Num33z8">
    <w:name w:val="WW8Num33z8"/>
    <w:rsid w:val="009F7189"/>
  </w:style>
  <w:style w:type="character" w:customStyle="1" w:styleId="WW8Num34z0">
    <w:name w:val="WW8Num34z0"/>
    <w:rsid w:val="009F7189"/>
  </w:style>
  <w:style w:type="character" w:customStyle="1" w:styleId="WW8Num34z1">
    <w:name w:val="WW8Num34z1"/>
    <w:rsid w:val="009F7189"/>
  </w:style>
  <w:style w:type="character" w:customStyle="1" w:styleId="WW8Num34z2">
    <w:name w:val="WW8Num34z2"/>
    <w:rsid w:val="009F7189"/>
  </w:style>
  <w:style w:type="character" w:customStyle="1" w:styleId="WW8Num34z3">
    <w:name w:val="WW8Num34z3"/>
    <w:rsid w:val="009F7189"/>
  </w:style>
  <w:style w:type="character" w:customStyle="1" w:styleId="WW8Num34z4">
    <w:name w:val="WW8Num34z4"/>
    <w:rsid w:val="009F7189"/>
  </w:style>
  <w:style w:type="character" w:customStyle="1" w:styleId="WW8Num34z5">
    <w:name w:val="WW8Num34z5"/>
    <w:rsid w:val="009F7189"/>
  </w:style>
  <w:style w:type="character" w:customStyle="1" w:styleId="WW8Num34z6">
    <w:name w:val="WW8Num34z6"/>
    <w:rsid w:val="009F7189"/>
  </w:style>
  <w:style w:type="character" w:customStyle="1" w:styleId="WW8Num34z7">
    <w:name w:val="WW8Num34z7"/>
    <w:rsid w:val="009F7189"/>
  </w:style>
  <w:style w:type="character" w:customStyle="1" w:styleId="WW8Num34z8">
    <w:name w:val="WW8Num34z8"/>
    <w:rsid w:val="009F7189"/>
  </w:style>
  <w:style w:type="character" w:customStyle="1" w:styleId="WW8Num35z0">
    <w:name w:val="WW8Num35z0"/>
    <w:rsid w:val="009F7189"/>
  </w:style>
  <w:style w:type="character" w:customStyle="1" w:styleId="WW8Num35z1">
    <w:name w:val="WW8Num35z1"/>
    <w:rsid w:val="009F7189"/>
  </w:style>
  <w:style w:type="character" w:customStyle="1" w:styleId="WW8Num35z2">
    <w:name w:val="WW8Num35z2"/>
    <w:rsid w:val="009F7189"/>
  </w:style>
  <w:style w:type="character" w:customStyle="1" w:styleId="WW8Num35z3">
    <w:name w:val="WW8Num35z3"/>
    <w:rsid w:val="009F7189"/>
  </w:style>
  <w:style w:type="character" w:customStyle="1" w:styleId="WW8Num35z4">
    <w:name w:val="WW8Num35z4"/>
    <w:rsid w:val="009F7189"/>
  </w:style>
  <w:style w:type="character" w:customStyle="1" w:styleId="WW8Num35z5">
    <w:name w:val="WW8Num35z5"/>
    <w:rsid w:val="009F7189"/>
  </w:style>
  <w:style w:type="character" w:customStyle="1" w:styleId="WW8Num35z6">
    <w:name w:val="WW8Num35z6"/>
    <w:rsid w:val="009F7189"/>
  </w:style>
  <w:style w:type="character" w:customStyle="1" w:styleId="WW8Num35z7">
    <w:name w:val="WW8Num35z7"/>
    <w:rsid w:val="009F7189"/>
  </w:style>
  <w:style w:type="character" w:customStyle="1" w:styleId="WW8Num35z8">
    <w:name w:val="WW8Num35z8"/>
    <w:rsid w:val="009F7189"/>
  </w:style>
  <w:style w:type="character" w:customStyle="1" w:styleId="WW8Num36z0">
    <w:name w:val="WW8Num36z0"/>
    <w:rsid w:val="009F7189"/>
    <w:rPr>
      <w:rFonts w:ascii="Symbol" w:hAnsi="Symbol" w:cs="Symbol"/>
      <w:sz w:val="20"/>
    </w:rPr>
  </w:style>
  <w:style w:type="character" w:customStyle="1" w:styleId="WW8Num36z1">
    <w:name w:val="WW8Num36z1"/>
    <w:rsid w:val="009F7189"/>
    <w:rPr>
      <w:rFonts w:ascii="Courier New" w:hAnsi="Courier New" w:cs="Courier New"/>
      <w:sz w:val="20"/>
    </w:rPr>
  </w:style>
  <w:style w:type="character" w:customStyle="1" w:styleId="WW8Num36z2">
    <w:name w:val="WW8Num36z2"/>
    <w:rsid w:val="009F7189"/>
    <w:rPr>
      <w:rFonts w:ascii="Wingdings" w:hAnsi="Wingdings" w:cs="Wingdings"/>
      <w:sz w:val="20"/>
    </w:rPr>
  </w:style>
  <w:style w:type="character" w:customStyle="1" w:styleId="WW8Num37z0">
    <w:name w:val="WW8Num37z0"/>
    <w:rsid w:val="009F7189"/>
    <w:rPr>
      <w:rFonts w:ascii="Symbol" w:eastAsia="Times New Roman" w:hAnsi="Symbol" w:cs="Symbol"/>
      <w:color w:val="000000"/>
      <w:sz w:val="20"/>
      <w:szCs w:val="24"/>
      <w:lang w:eastAsia="es-ES"/>
    </w:rPr>
  </w:style>
  <w:style w:type="character" w:customStyle="1" w:styleId="WW8Num37z1">
    <w:name w:val="WW8Num37z1"/>
    <w:rsid w:val="009F7189"/>
    <w:rPr>
      <w:rFonts w:ascii="Courier New" w:hAnsi="Courier New" w:cs="Courier New"/>
      <w:sz w:val="20"/>
    </w:rPr>
  </w:style>
  <w:style w:type="character" w:customStyle="1" w:styleId="WW8Num37z2">
    <w:name w:val="WW8Num37z2"/>
    <w:rsid w:val="009F7189"/>
    <w:rPr>
      <w:rFonts w:ascii="Wingdings" w:hAnsi="Wingdings" w:cs="Wingdings"/>
      <w:sz w:val="20"/>
    </w:rPr>
  </w:style>
  <w:style w:type="character" w:customStyle="1" w:styleId="WW8Num38z0">
    <w:name w:val="WW8Num38z0"/>
    <w:rsid w:val="009F7189"/>
  </w:style>
  <w:style w:type="character" w:customStyle="1" w:styleId="WW8Num38z1">
    <w:name w:val="WW8Num38z1"/>
    <w:rsid w:val="009F7189"/>
  </w:style>
  <w:style w:type="character" w:customStyle="1" w:styleId="WW8Num38z2">
    <w:name w:val="WW8Num38z2"/>
    <w:rsid w:val="009F7189"/>
  </w:style>
  <w:style w:type="character" w:customStyle="1" w:styleId="WW8Num38z3">
    <w:name w:val="WW8Num38z3"/>
    <w:rsid w:val="009F7189"/>
  </w:style>
  <w:style w:type="character" w:customStyle="1" w:styleId="WW8Num38z4">
    <w:name w:val="WW8Num38z4"/>
    <w:rsid w:val="009F7189"/>
  </w:style>
  <w:style w:type="character" w:customStyle="1" w:styleId="WW8Num38z5">
    <w:name w:val="WW8Num38z5"/>
    <w:rsid w:val="009F7189"/>
  </w:style>
  <w:style w:type="character" w:customStyle="1" w:styleId="WW8Num38z6">
    <w:name w:val="WW8Num38z6"/>
    <w:rsid w:val="009F7189"/>
  </w:style>
  <w:style w:type="character" w:customStyle="1" w:styleId="WW8Num38z7">
    <w:name w:val="WW8Num38z7"/>
    <w:rsid w:val="009F7189"/>
  </w:style>
  <w:style w:type="character" w:customStyle="1" w:styleId="WW8Num38z8">
    <w:name w:val="WW8Num38z8"/>
    <w:rsid w:val="009F7189"/>
  </w:style>
  <w:style w:type="character" w:customStyle="1" w:styleId="WW8Num39z0">
    <w:name w:val="WW8Num39z0"/>
    <w:rsid w:val="009F7189"/>
    <w:rPr>
      <w:rFonts w:ascii="Symbol" w:hAnsi="Symbol" w:cs="Symbol"/>
      <w:sz w:val="20"/>
    </w:rPr>
  </w:style>
  <w:style w:type="character" w:customStyle="1" w:styleId="WW8Num39z1">
    <w:name w:val="WW8Num39z1"/>
    <w:rsid w:val="009F7189"/>
    <w:rPr>
      <w:rFonts w:ascii="Courier New" w:hAnsi="Courier New" w:cs="Courier New"/>
      <w:sz w:val="20"/>
    </w:rPr>
  </w:style>
  <w:style w:type="character" w:customStyle="1" w:styleId="WW8Num39z2">
    <w:name w:val="WW8Num39z2"/>
    <w:rsid w:val="009F7189"/>
    <w:rPr>
      <w:rFonts w:ascii="Wingdings" w:hAnsi="Wingdings" w:cs="Wingdings"/>
      <w:sz w:val="20"/>
    </w:rPr>
  </w:style>
  <w:style w:type="character" w:customStyle="1" w:styleId="Fuentedeprrafopredeter1">
    <w:name w:val="Fuente de párrafo predeter.1"/>
    <w:rsid w:val="009F7189"/>
  </w:style>
  <w:style w:type="character" w:customStyle="1" w:styleId="EncabezadoCar">
    <w:name w:val="Encabezado Car"/>
    <w:rsid w:val="009F7189"/>
    <w:rPr>
      <w:sz w:val="22"/>
      <w:szCs w:val="22"/>
    </w:rPr>
  </w:style>
  <w:style w:type="character" w:customStyle="1" w:styleId="PiedepginaCar">
    <w:name w:val="Pie de página Car"/>
    <w:rsid w:val="009F7189"/>
    <w:rPr>
      <w:sz w:val="22"/>
      <w:szCs w:val="22"/>
    </w:rPr>
  </w:style>
  <w:style w:type="character" w:customStyle="1" w:styleId="TextodegloboCar">
    <w:name w:val="Texto de globo Car"/>
    <w:rsid w:val="009F7189"/>
    <w:rPr>
      <w:rFonts w:ascii="Tahoma" w:hAnsi="Tahoma" w:cs="Tahoma"/>
      <w:sz w:val="16"/>
      <w:szCs w:val="16"/>
    </w:rPr>
  </w:style>
  <w:style w:type="character" w:styleId="Hipervnculo">
    <w:name w:val="Hyperlink"/>
    <w:rsid w:val="009F7189"/>
    <w:rPr>
      <w:color w:val="0000FF"/>
      <w:u w:val="single"/>
    </w:rPr>
  </w:style>
  <w:style w:type="character" w:customStyle="1" w:styleId="Ttulo1Car">
    <w:name w:val="Título 1 Car"/>
    <w:rsid w:val="009F7189"/>
    <w:rPr>
      <w:rFonts w:ascii="Times New Roman" w:eastAsia="Times New Roman" w:hAnsi="Times New Roman" w:cs="Times New Roman"/>
      <w:b/>
      <w:bCs/>
      <w:kern w:val="1"/>
      <w:sz w:val="48"/>
      <w:szCs w:val="48"/>
    </w:rPr>
  </w:style>
  <w:style w:type="character" w:customStyle="1" w:styleId="apple-converted-space">
    <w:name w:val="apple-converted-space"/>
    <w:basedOn w:val="Fuentedeprrafopredeter1"/>
    <w:rsid w:val="009F7189"/>
  </w:style>
  <w:style w:type="character" w:customStyle="1" w:styleId="Ttulo2Car">
    <w:name w:val="Título 2 Car"/>
    <w:rsid w:val="009F718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WW-Absatz-Standardschriftart1">
    <w:name w:val="WW-Absatz-Standardschriftart1"/>
    <w:rsid w:val="009F7189"/>
  </w:style>
  <w:style w:type="paragraph" w:customStyle="1" w:styleId="Encabezado1">
    <w:name w:val="Encabezado1"/>
    <w:basedOn w:val="Normal"/>
    <w:next w:val="Textoindependiente"/>
    <w:rsid w:val="009F718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oindependiente">
    <w:name w:val="Body Text"/>
    <w:basedOn w:val="Normal"/>
    <w:rsid w:val="009F7189"/>
    <w:pPr>
      <w:spacing w:after="140" w:line="288" w:lineRule="auto"/>
    </w:pPr>
  </w:style>
  <w:style w:type="paragraph" w:styleId="Lista">
    <w:name w:val="List"/>
    <w:basedOn w:val="Textoindependiente"/>
    <w:rsid w:val="009F7189"/>
    <w:rPr>
      <w:rFonts w:cs="Mangal"/>
    </w:rPr>
  </w:style>
  <w:style w:type="paragraph" w:styleId="Descripcin">
    <w:name w:val="caption"/>
    <w:basedOn w:val="Normal"/>
    <w:qFormat/>
    <w:rsid w:val="009F718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9F7189"/>
    <w:pPr>
      <w:suppressLineNumbers/>
    </w:pPr>
    <w:rPr>
      <w:rFonts w:cs="Mangal"/>
    </w:rPr>
  </w:style>
  <w:style w:type="paragraph" w:styleId="Prrafodelista">
    <w:name w:val="List Paragraph"/>
    <w:basedOn w:val="Normal"/>
    <w:qFormat/>
    <w:rsid w:val="009F7189"/>
    <w:pPr>
      <w:ind w:left="720"/>
      <w:contextualSpacing/>
    </w:pPr>
  </w:style>
  <w:style w:type="paragraph" w:styleId="Encabezado">
    <w:name w:val="header"/>
    <w:basedOn w:val="Normal"/>
    <w:rsid w:val="009F718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F7189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sid w:val="009F71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9F7189"/>
    <w:pPr>
      <w:spacing w:before="280" w:after="119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ra-sub-western">
    <w:name w:val="ra-sub-western"/>
    <w:basedOn w:val="Normal"/>
    <w:rsid w:val="009F7189"/>
    <w:pPr>
      <w:spacing w:before="280" w:after="28" w:line="240" w:lineRule="auto"/>
      <w:ind w:firstLine="227"/>
    </w:pPr>
    <w:rPr>
      <w:rFonts w:ascii="Times New Roman" w:eastAsia="Times New Roman" w:hAnsi="Times New Roman"/>
      <w:sz w:val="24"/>
      <w:szCs w:val="24"/>
    </w:rPr>
  </w:style>
  <w:style w:type="paragraph" w:customStyle="1" w:styleId="Encabezado2">
    <w:name w:val="Encabezado2"/>
    <w:basedOn w:val="Normal"/>
    <w:rsid w:val="009F7189"/>
    <w:pPr>
      <w:widowControl w:val="0"/>
      <w:suppressLineNumbers/>
      <w:spacing w:after="0" w:line="240" w:lineRule="auto"/>
      <w:textAlignment w:val="baseline"/>
    </w:pPr>
    <w:rPr>
      <w:rFonts w:ascii="Times New Roman" w:eastAsia="Lucida Sans Unicode" w:hAnsi="Times New Roman"/>
      <w:kern w:val="1"/>
      <w:sz w:val="24"/>
      <w:szCs w:val="24"/>
    </w:rPr>
  </w:style>
  <w:style w:type="paragraph" w:customStyle="1" w:styleId="western">
    <w:name w:val="western"/>
    <w:basedOn w:val="Normal"/>
    <w:rsid w:val="009F7189"/>
    <w:pPr>
      <w:spacing w:before="280" w:after="119" w:line="240" w:lineRule="auto"/>
    </w:pPr>
    <w:rPr>
      <w:rFonts w:ascii="Times New Roman" w:eastAsia="Times New Roman" w:hAnsi="Times New Roman"/>
      <w:color w:val="000000"/>
      <w:sz w:val="24"/>
      <w:szCs w:val="24"/>
      <w:lang w:val="es-ES"/>
    </w:rPr>
  </w:style>
  <w:style w:type="paragraph" w:customStyle="1" w:styleId="Contenidodelatabla">
    <w:name w:val="Contenido de la tabla"/>
    <w:basedOn w:val="Normal"/>
    <w:rsid w:val="009F7189"/>
    <w:pPr>
      <w:suppressLineNumbers/>
    </w:pPr>
  </w:style>
  <w:style w:type="paragraph" w:customStyle="1" w:styleId="Encabezadodelatabla">
    <w:name w:val="Encabezado de la tabla"/>
    <w:basedOn w:val="Contenidodelatabla"/>
    <w:rsid w:val="009F7189"/>
    <w:pPr>
      <w:jc w:val="center"/>
    </w:pPr>
    <w:rPr>
      <w:b/>
      <w:bCs/>
    </w:rPr>
  </w:style>
  <w:style w:type="character" w:styleId="Textoennegrita">
    <w:name w:val="Strong"/>
    <w:uiPriority w:val="22"/>
    <w:qFormat/>
    <w:rsid w:val="00407215"/>
    <w:rPr>
      <w:b/>
      <w:bCs/>
    </w:rPr>
  </w:style>
  <w:style w:type="paragraph" w:customStyle="1" w:styleId="Default">
    <w:name w:val="Default"/>
    <w:rsid w:val="00E763D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ipervnculovisitado">
    <w:name w:val="FollowedHyperlink"/>
    <w:uiPriority w:val="99"/>
    <w:semiHidden/>
    <w:unhideWhenUsed/>
    <w:rsid w:val="00837A46"/>
    <w:rPr>
      <w:color w:val="800080"/>
      <w:u w:val="single"/>
    </w:rPr>
  </w:style>
  <w:style w:type="character" w:styleId="AcrnimoHTML">
    <w:name w:val="HTML Acronym"/>
    <w:basedOn w:val="Fuentedeprrafopredeter"/>
    <w:uiPriority w:val="99"/>
    <w:semiHidden/>
    <w:unhideWhenUsed/>
    <w:rsid w:val="001E1ABE"/>
  </w:style>
  <w:style w:type="character" w:styleId="nfasis">
    <w:name w:val="Emphasis"/>
    <w:qFormat/>
    <w:rsid w:val="001E1ABE"/>
    <w:rPr>
      <w:i/>
      <w:iCs/>
    </w:rPr>
  </w:style>
  <w:style w:type="paragraph" w:customStyle="1" w:styleId="Encabezado3">
    <w:name w:val="Encabezado3"/>
    <w:basedOn w:val="Normal"/>
    <w:next w:val="Textoindependiente"/>
    <w:rsid w:val="001E7893"/>
    <w:pPr>
      <w:keepNext/>
      <w:widowControl w:val="0"/>
      <w:spacing w:before="240" w:after="120" w:line="240" w:lineRule="auto"/>
    </w:pPr>
    <w:rPr>
      <w:rFonts w:ascii="Arial" w:eastAsia="Droid Sans Fallback" w:hAnsi="Arial" w:cs="Lohit Hindi"/>
      <w:kern w:val="1"/>
      <w:sz w:val="28"/>
      <w:szCs w:val="28"/>
      <w:lang w:bidi="hi-IN"/>
    </w:rPr>
  </w:style>
  <w:style w:type="paragraph" w:customStyle="1" w:styleId="Ttulo11">
    <w:name w:val="Título 11"/>
    <w:basedOn w:val="Normal"/>
    <w:next w:val="Normal"/>
    <w:rsid w:val="001E7893"/>
    <w:pPr>
      <w:keepNext/>
      <w:widowControl w:val="0"/>
      <w:autoSpaceDN w:val="0"/>
      <w:spacing w:before="240" w:after="120" w:line="240" w:lineRule="auto"/>
      <w:textAlignment w:val="baseline"/>
      <w:outlineLvl w:val="0"/>
    </w:pPr>
    <w:rPr>
      <w:rFonts w:ascii="Arial" w:eastAsia="Droid Sans Fallback" w:hAnsi="Arial" w:cs="Lohit Hindi"/>
      <w:b/>
      <w:bCs/>
      <w:kern w:val="3"/>
      <w:sz w:val="28"/>
      <w:szCs w:val="28"/>
      <w:lang w:bidi="hi-IN"/>
    </w:rPr>
  </w:style>
  <w:style w:type="paragraph" w:styleId="HTMLconformatoprevio">
    <w:name w:val="HTML Preformatted"/>
    <w:basedOn w:val="Normal"/>
    <w:link w:val="HTMLconformatoprevioCar"/>
    <w:uiPriority w:val="99"/>
    <w:rsid w:val="00C656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564F"/>
    <w:rPr>
      <w:rFonts w:ascii="Courier New" w:hAnsi="Courier New" w:cs="Courier New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3E7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zh-C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79A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zh-CN"/>
    </w:rPr>
  </w:style>
  <w:style w:type="character" w:customStyle="1" w:styleId="Textofuente">
    <w:name w:val="Texto fuente"/>
    <w:rsid w:val="005679AC"/>
    <w:rPr>
      <w:rFonts w:ascii="DejaVu Sans Mono" w:eastAsia="Droid Sans Fallback" w:hAnsi="DejaVu Sans Mono" w:cs="DejaVu Sans Mono"/>
    </w:rPr>
  </w:style>
  <w:style w:type="character" w:customStyle="1" w:styleId="Variable">
    <w:name w:val="Variable"/>
    <w:rsid w:val="005679AC"/>
    <w:rPr>
      <w:i/>
      <w:iCs/>
    </w:rPr>
  </w:style>
  <w:style w:type="paragraph" w:customStyle="1" w:styleId="Textopreformateado">
    <w:name w:val="Texto preformateado"/>
    <w:basedOn w:val="Normal"/>
    <w:rsid w:val="005679AC"/>
    <w:pPr>
      <w:widowControl w:val="0"/>
      <w:spacing w:after="0" w:line="240" w:lineRule="auto"/>
    </w:pPr>
    <w:rPr>
      <w:rFonts w:ascii="DejaVu Sans Mono" w:eastAsia="Droid Sans Fallback" w:hAnsi="DejaVu Sans Mono" w:cs="DejaVu Sans Mono"/>
      <w:kern w:val="1"/>
      <w:sz w:val="20"/>
      <w:szCs w:val="20"/>
      <w:lang w:val="es-ES" w:eastAsia="hi-IN" w:bidi="hi-IN"/>
    </w:rPr>
  </w:style>
  <w:style w:type="paragraph" w:customStyle="1" w:styleId="Encabezamientodelista">
    <w:name w:val="Encabezamiento de lista"/>
    <w:basedOn w:val="Normal"/>
    <w:next w:val="Contenidodelista"/>
    <w:rsid w:val="005679AC"/>
    <w:pPr>
      <w:widowControl w:val="0"/>
      <w:spacing w:after="0" w:line="240" w:lineRule="auto"/>
    </w:pPr>
    <w:rPr>
      <w:rFonts w:ascii="Tinos" w:eastAsia="Droid Sans Fallback" w:hAnsi="Tinos" w:cs="DejaVu Sans Condensed"/>
      <w:kern w:val="1"/>
      <w:sz w:val="24"/>
      <w:szCs w:val="24"/>
      <w:lang w:val="es-ES" w:eastAsia="hi-IN" w:bidi="hi-IN"/>
    </w:rPr>
  </w:style>
  <w:style w:type="paragraph" w:customStyle="1" w:styleId="Contenidodelista">
    <w:name w:val="Contenido de lista"/>
    <w:basedOn w:val="Normal"/>
    <w:rsid w:val="005679AC"/>
    <w:pPr>
      <w:widowControl w:val="0"/>
      <w:spacing w:after="0" w:line="240" w:lineRule="auto"/>
      <w:ind w:left="567"/>
    </w:pPr>
    <w:rPr>
      <w:rFonts w:ascii="Tinos" w:eastAsia="Droid Sans Fallback" w:hAnsi="Tinos" w:cs="DejaVu Sans Condensed"/>
      <w:kern w:val="1"/>
      <w:sz w:val="24"/>
      <w:szCs w:val="24"/>
      <w:lang w:val="es-ES" w:eastAsia="hi-IN" w:bidi="hi-IN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B5A5C"/>
    <w:rPr>
      <w:color w:val="808080"/>
      <w:shd w:val="clear" w:color="auto" w:fill="E6E6E6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3028B"/>
    <w:rPr>
      <w:color w:val="808080"/>
      <w:shd w:val="clear" w:color="auto" w:fill="E6E6E6"/>
    </w:rPr>
  </w:style>
  <w:style w:type="paragraph" w:customStyle="1" w:styleId="HTMLconformatoprevio1">
    <w:name w:val="HTML con formato previo1"/>
    <w:basedOn w:val="Normal"/>
    <w:rsid w:val="007528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313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design.tutsplus.com/es/tutorials/create-a-custom-wordpress-plugin-from-scratch--net-2668" TargetMode="External"/><Relationship Id="rId18" Type="http://schemas.openxmlformats.org/officeDocument/2006/relationships/hyperlink" Target="https://openwebinars.net/academia/portada/crear-plugins-para-wordpress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wordpress.org/plugins/intro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aiolanetworks.es/blog/hooks-wordpress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hostinger.es/tutoriales/tutorial-wordpress-plugins-crear-plugin-wordpress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aiolanetworks.es/blog/crear-plugin-wordpress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kinsta.com/es/blog/wordpress-hooks/" TargetMode="External"/><Relationship Id="rId17" Type="http://schemas.openxmlformats.org/officeDocument/2006/relationships/hyperlink" Target="https://raiolanetworks.es/blog/optimizar-wordpress-guia-completa-grati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emf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D61A8802FB1B4D808A502B006D8997" ma:contentTypeVersion="10" ma:contentTypeDescription="Crea un document nou" ma:contentTypeScope="" ma:versionID="92d17db300440e0e2439f90eb3de3671">
  <xsd:schema xmlns:xsd="http://www.w3.org/2001/XMLSchema" xmlns:xs="http://www.w3.org/2001/XMLSchema" xmlns:p="http://schemas.microsoft.com/office/2006/metadata/properties" xmlns:ns3="3a3aa9ea-b65a-49ff-bddc-76a2781c6a84" xmlns:ns4="ba6dd813-565d-498d-8df0-92b0650d4eaa" targetNamespace="http://schemas.microsoft.com/office/2006/metadata/properties" ma:root="true" ma:fieldsID="88017ac74bf4f7547e8f9b3c58fbb002" ns3:_="" ns4:_="">
    <xsd:import namespace="3a3aa9ea-b65a-49ff-bddc-76a2781c6a84"/>
    <xsd:import namespace="ba6dd813-565d-498d-8df0-92b0650d4eaa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aa9ea-b65a-49ff-bddc-76a2781c6a84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'ha compartit amb detal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Hash de la indicació per compartir" ma:hidden="true" ma:internalName="SharingHintHash" ma:readOnly="true">
      <xsd:simpleType>
        <xsd:restriction base="dms:Text"/>
      </xsd:simpleType>
    </xsd:element>
    <xsd:element name="SharedWithUsers" ma:index="10" nillable="true" ma:displayName="Compartit amb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6dd813-565d-498d-8df0-92b0650d4e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78460F-4171-44B6-B257-748268FEBD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aa9ea-b65a-49ff-bddc-76a2781c6a84"/>
    <ds:schemaRef ds:uri="ba6dd813-565d-498d-8df0-92b0650d4e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A0C1D3-F6A8-42AD-A3AF-9684E167F1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343AAD-278A-4161-9A9E-7E49FC5D8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3C7778-5690-4322-9AEE-8F1713F6914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969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Links>
    <vt:vector size="12" baseType="variant">
      <vt:variant>
        <vt:i4>3997755</vt:i4>
      </vt:variant>
      <vt:variant>
        <vt:i4>3</vt:i4>
      </vt:variant>
      <vt:variant>
        <vt:i4>0</vt:i4>
      </vt:variant>
      <vt:variant>
        <vt:i4>5</vt:i4>
      </vt:variant>
      <vt:variant>
        <vt:lpwstr>https://filezilla-project.org/</vt:lpwstr>
      </vt:variant>
      <vt:variant>
        <vt:lpwstr/>
      </vt:variant>
      <vt:variant>
        <vt:i4>3014765</vt:i4>
      </vt:variant>
      <vt:variant>
        <vt:i4>0</vt:i4>
      </vt:variant>
      <vt:variant>
        <vt:i4>0</vt:i4>
      </vt:variant>
      <vt:variant>
        <vt:i4>5</vt:i4>
      </vt:variant>
      <vt:variant>
        <vt:lpwstr>http://es.kioskea.net/contents/349-comandos-ftp</vt:lpwstr>
      </vt:variant>
      <vt:variant>
        <vt:lpwstr>comandos-ftp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Idss</dc:creator>
  <cp:lastModifiedBy>Díaz Montoya, Manuel</cp:lastModifiedBy>
  <cp:revision>7</cp:revision>
  <dcterms:created xsi:type="dcterms:W3CDTF">2021-03-07T12:42:00Z</dcterms:created>
  <dcterms:modified xsi:type="dcterms:W3CDTF">2021-03-07T14:26:00Z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0x010100EBD61A8802FB1B4D808A502B006D8997</vt:lpwstr>
  </property>
</Properties>
</file>